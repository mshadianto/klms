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FAF3EB" w14:textId="77777777" w:rsidR="003371D2" w:rsidRDefault="003371D2" w:rsidP="00D95559">
      <w:pPr>
        <w:spacing w:before="43"/>
        <w:ind w:left="1305" w:right="1871"/>
        <w:jc w:val="center"/>
        <w:rPr>
          <w:rFonts w:ascii="Calibri" w:eastAsia="Calibri" w:hAnsi="Calibri" w:cs="Calibri"/>
          <w:b/>
          <w:sz w:val="24"/>
          <w:szCs w:val="24"/>
        </w:rPr>
      </w:pPr>
    </w:p>
    <w:p w14:paraId="66DE6A4D" w14:textId="01856186" w:rsidR="00D95559" w:rsidRPr="002F73B6" w:rsidRDefault="001E46E9" w:rsidP="00D95559">
      <w:pPr>
        <w:spacing w:before="43"/>
        <w:ind w:left="1305" w:right="1871"/>
        <w:jc w:val="center"/>
        <w:rPr>
          <w:rFonts w:ascii="Calibri" w:eastAsia="Calibri" w:hAnsi="Calibri" w:cs="Calibri"/>
          <w:b/>
          <w:spacing w:val="5"/>
          <w:sz w:val="24"/>
          <w:szCs w:val="24"/>
        </w:rPr>
      </w:pPr>
      <w:r w:rsidRPr="002F73B6">
        <w:rPr>
          <w:rFonts w:ascii="Calibri" w:eastAsia="Calibri" w:hAnsi="Calibri" w:cs="Calibri"/>
          <w:b/>
          <w:sz w:val="24"/>
          <w:szCs w:val="24"/>
        </w:rPr>
        <w:t>F</w:t>
      </w:r>
      <w:r w:rsidRPr="002F73B6">
        <w:rPr>
          <w:rFonts w:ascii="Calibri" w:eastAsia="Calibri" w:hAnsi="Calibri" w:cs="Calibri"/>
          <w:b/>
          <w:spacing w:val="-1"/>
          <w:sz w:val="24"/>
          <w:szCs w:val="24"/>
        </w:rPr>
        <w:t>O</w:t>
      </w:r>
      <w:r w:rsidRPr="002F73B6">
        <w:rPr>
          <w:rFonts w:ascii="Calibri" w:eastAsia="Calibri" w:hAnsi="Calibri" w:cs="Calibri"/>
          <w:b/>
          <w:sz w:val="24"/>
          <w:szCs w:val="24"/>
        </w:rPr>
        <w:t>RM</w:t>
      </w:r>
      <w:r w:rsidRPr="002F73B6">
        <w:rPr>
          <w:rFonts w:ascii="Calibri" w:eastAsia="Calibri" w:hAnsi="Calibri" w:cs="Calibri"/>
          <w:b/>
          <w:spacing w:val="-1"/>
          <w:sz w:val="24"/>
          <w:szCs w:val="24"/>
        </w:rPr>
        <w:t>U</w:t>
      </w:r>
      <w:r w:rsidRPr="002F73B6">
        <w:rPr>
          <w:rFonts w:ascii="Calibri" w:eastAsia="Calibri" w:hAnsi="Calibri" w:cs="Calibri"/>
          <w:b/>
          <w:sz w:val="24"/>
          <w:szCs w:val="24"/>
        </w:rPr>
        <w:t>L</w:t>
      </w:r>
      <w:r w:rsidRPr="002F73B6">
        <w:rPr>
          <w:rFonts w:ascii="Calibri" w:eastAsia="Calibri" w:hAnsi="Calibri" w:cs="Calibri"/>
          <w:b/>
          <w:spacing w:val="-1"/>
          <w:sz w:val="24"/>
          <w:szCs w:val="24"/>
        </w:rPr>
        <w:t>I</w:t>
      </w:r>
      <w:r w:rsidRPr="002F73B6">
        <w:rPr>
          <w:rFonts w:ascii="Calibri" w:eastAsia="Calibri" w:hAnsi="Calibri" w:cs="Calibri"/>
          <w:b/>
          <w:sz w:val="24"/>
          <w:szCs w:val="24"/>
        </w:rPr>
        <w:t>R</w:t>
      </w:r>
      <w:r w:rsidRPr="002F73B6">
        <w:rPr>
          <w:rFonts w:ascii="Calibri" w:eastAsia="Calibri" w:hAnsi="Calibri" w:cs="Calibri"/>
          <w:b/>
          <w:spacing w:val="4"/>
          <w:sz w:val="24"/>
          <w:szCs w:val="24"/>
        </w:rPr>
        <w:t xml:space="preserve"> </w:t>
      </w:r>
      <w:r w:rsidR="00B520BD">
        <w:rPr>
          <w:rFonts w:ascii="Calibri" w:eastAsia="Calibri" w:hAnsi="Calibri" w:cs="Calibri"/>
          <w:b/>
          <w:sz w:val="24"/>
          <w:szCs w:val="24"/>
        </w:rPr>
        <w:t xml:space="preserve">EVALUASI </w:t>
      </w:r>
      <w:r w:rsidR="00AF36B3">
        <w:rPr>
          <w:rFonts w:ascii="Calibri" w:eastAsia="Calibri" w:hAnsi="Calibri" w:cs="Calibri"/>
          <w:b/>
          <w:sz w:val="24"/>
          <w:szCs w:val="24"/>
        </w:rPr>
        <w:t>PELATIHAN LEVEL 3</w:t>
      </w:r>
      <w:r w:rsidRPr="002F73B6">
        <w:rPr>
          <w:rFonts w:ascii="Calibri" w:eastAsia="Calibri" w:hAnsi="Calibri" w:cs="Calibri"/>
          <w:b/>
          <w:spacing w:val="5"/>
          <w:sz w:val="24"/>
          <w:szCs w:val="24"/>
        </w:rPr>
        <w:t xml:space="preserve"> </w:t>
      </w:r>
    </w:p>
    <w:p w14:paraId="0834F685" w14:textId="617D9A21" w:rsidR="00515104" w:rsidRPr="002F73B6" w:rsidRDefault="00D95559" w:rsidP="00D95559">
      <w:pPr>
        <w:spacing w:before="43"/>
        <w:ind w:left="1305" w:right="1871"/>
        <w:jc w:val="center"/>
        <w:rPr>
          <w:rFonts w:ascii="Calibri" w:eastAsia="Calibri" w:hAnsi="Calibri" w:cs="Calibri"/>
          <w:sz w:val="24"/>
          <w:szCs w:val="24"/>
        </w:rPr>
      </w:pPr>
      <w:r w:rsidRPr="002F73B6">
        <w:rPr>
          <w:rFonts w:ascii="Calibri" w:eastAsia="Calibri" w:hAnsi="Calibri" w:cs="Calibri"/>
          <w:b/>
          <w:spacing w:val="1"/>
          <w:sz w:val="24"/>
          <w:szCs w:val="24"/>
        </w:rPr>
        <w:t>BADAN PENGELOLA KEUANGAN HAJI</w:t>
      </w:r>
    </w:p>
    <w:p w14:paraId="72E20230" w14:textId="77777777" w:rsidR="00515104" w:rsidRDefault="00515104">
      <w:pPr>
        <w:spacing w:line="200" w:lineRule="exact"/>
      </w:pPr>
    </w:p>
    <w:p w14:paraId="57174213" w14:textId="77777777" w:rsidR="00515104" w:rsidRDefault="00515104">
      <w:pPr>
        <w:spacing w:line="200" w:lineRule="exact"/>
      </w:pPr>
    </w:p>
    <w:p w14:paraId="324EBBCE" w14:textId="1D09DC81" w:rsidR="00515104" w:rsidRPr="00941FE3" w:rsidRDefault="00533964" w:rsidP="0097602D">
      <w:pPr>
        <w:pStyle w:val="ListParagraph"/>
        <w:numPr>
          <w:ilvl w:val="0"/>
          <w:numId w:val="3"/>
        </w:numPr>
        <w:spacing w:line="360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DEN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P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G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M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r w:rsidR="00B520BD">
        <w:rPr>
          <w:rFonts w:ascii="Calibri" w:eastAsia="Calibri" w:hAnsi="Calibri" w:cs="Calibri"/>
          <w:b/>
          <w:spacing w:val="-1"/>
          <w:sz w:val="22"/>
          <w:szCs w:val="22"/>
        </w:rPr>
        <w:t>PELATIHAN YANG DIIKUTI</w:t>
      </w:r>
    </w:p>
    <w:p w14:paraId="3D7EDB06" w14:textId="2CC26CA1" w:rsidR="009A6761" w:rsidRPr="009A6761" w:rsidRDefault="009A6761" w:rsidP="00DF36C3">
      <w:pPr>
        <w:pStyle w:val="ListParagraph"/>
        <w:numPr>
          <w:ilvl w:val="1"/>
          <w:numId w:val="3"/>
        </w:numPr>
        <w:tabs>
          <w:tab w:val="left" w:pos="3828"/>
        </w:tabs>
        <w:spacing w:line="276" w:lineRule="auto"/>
        <w:ind w:left="850" w:hanging="357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1"/>
          <w:sz w:val="22"/>
          <w:szCs w:val="22"/>
        </w:rPr>
        <w:t xml:space="preserve">Nama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Peserta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ab/>
        <w:t>:</w:t>
      </w:r>
      <w:r w:rsidRPr="009A6761">
        <w:rPr>
          <w:rFonts w:ascii="Calibri" w:eastAsia="Calibri" w:hAnsi="Calibri" w:cs="Calibri"/>
          <w:color w:val="0070C0"/>
          <w:sz w:val="22"/>
          <w:szCs w:val="22"/>
        </w:rPr>
        <w:t xml:space="preserve"> </w:t>
      </w:r>
      <w:r w:rsidRPr="002A69AE">
        <w:rPr>
          <w:rFonts w:ascii="Calibri" w:eastAsia="Calibri" w:hAnsi="Calibri" w:cs="Calibri"/>
          <w:color w:val="0070C0"/>
          <w:sz w:val="22"/>
          <w:szCs w:val="22"/>
        </w:rPr>
        <w:t>[</w:t>
      </w:r>
      <w:proofErr w:type="spellStart"/>
      <w:r w:rsidRPr="002A69AE">
        <w:rPr>
          <w:rFonts w:ascii="Calibri" w:eastAsia="Calibri" w:hAnsi="Calibri" w:cs="Calibri"/>
          <w:color w:val="0070C0"/>
          <w:sz w:val="22"/>
          <w:szCs w:val="22"/>
        </w:rPr>
        <w:t>diisi</w:t>
      </w:r>
      <w:proofErr w:type="spellEnd"/>
      <w:r w:rsidRPr="002A69AE">
        <w:rPr>
          <w:rFonts w:ascii="Calibri" w:eastAsia="Calibri" w:hAnsi="Calibri" w:cs="Calibri"/>
          <w:color w:val="0070C0"/>
          <w:sz w:val="22"/>
          <w:szCs w:val="22"/>
        </w:rPr>
        <w:t xml:space="preserve"> </w:t>
      </w:r>
      <w:proofErr w:type="spellStart"/>
      <w:r w:rsidRPr="002A69AE">
        <w:rPr>
          <w:rFonts w:ascii="Calibri" w:eastAsia="Calibri" w:hAnsi="Calibri" w:cs="Calibri"/>
          <w:color w:val="0070C0"/>
          <w:sz w:val="22"/>
          <w:szCs w:val="22"/>
        </w:rPr>
        <w:t>dengan</w:t>
      </w:r>
      <w:proofErr w:type="spellEnd"/>
      <w:r w:rsidRPr="002A69AE">
        <w:rPr>
          <w:rFonts w:ascii="Calibri" w:eastAsia="Calibri" w:hAnsi="Calibri" w:cs="Calibri"/>
          <w:color w:val="0070C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0070C0"/>
          <w:sz w:val="22"/>
          <w:szCs w:val="22"/>
        </w:rPr>
        <w:t>nama</w:t>
      </w:r>
      <w:proofErr w:type="spellEnd"/>
      <w:r>
        <w:rPr>
          <w:rFonts w:ascii="Calibri" w:eastAsia="Calibri" w:hAnsi="Calibri" w:cs="Calibri"/>
          <w:color w:val="0070C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0070C0"/>
          <w:sz w:val="22"/>
          <w:szCs w:val="22"/>
        </w:rPr>
        <w:t>pegawai</w:t>
      </w:r>
      <w:proofErr w:type="spellEnd"/>
      <w:r>
        <w:rPr>
          <w:rFonts w:ascii="Calibri" w:eastAsia="Calibri" w:hAnsi="Calibri" w:cs="Calibri"/>
          <w:color w:val="0070C0"/>
          <w:sz w:val="22"/>
          <w:szCs w:val="22"/>
        </w:rPr>
        <w:t xml:space="preserve"> yang </w:t>
      </w:r>
      <w:proofErr w:type="spellStart"/>
      <w:r>
        <w:rPr>
          <w:rFonts w:ascii="Calibri" w:eastAsia="Calibri" w:hAnsi="Calibri" w:cs="Calibri"/>
          <w:color w:val="0070C0"/>
          <w:sz w:val="22"/>
          <w:szCs w:val="22"/>
        </w:rPr>
        <w:t>mengikuti</w:t>
      </w:r>
      <w:proofErr w:type="spellEnd"/>
      <w:r>
        <w:rPr>
          <w:rFonts w:ascii="Calibri" w:eastAsia="Calibri" w:hAnsi="Calibri" w:cs="Calibri"/>
          <w:color w:val="0070C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0070C0"/>
          <w:sz w:val="22"/>
          <w:szCs w:val="22"/>
        </w:rPr>
        <w:t>pelatihan</w:t>
      </w:r>
      <w:proofErr w:type="spellEnd"/>
      <w:r w:rsidRPr="002A69AE">
        <w:rPr>
          <w:rFonts w:ascii="Calibri" w:eastAsia="Calibri" w:hAnsi="Calibri" w:cs="Calibri"/>
          <w:color w:val="0070C0"/>
          <w:sz w:val="22"/>
          <w:szCs w:val="22"/>
        </w:rPr>
        <w:t>]</w:t>
      </w:r>
    </w:p>
    <w:p w14:paraId="25EC2711" w14:textId="70AC950C" w:rsidR="00941FE3" w:rsidRPr="00A2672F" w:rsidRDefault="00941FE3" w:rsidP="00DF36C3">
      <w:pPr>
        <w:pStyle w:val="ListParagraph"/>
        <w:numPr>
          <w:ilvl w:val="1"/>
          <w:numId w:val="3"/>
        </w:numPr>
        <w:tabs>
          <w:tab w:val="left" w:pos="3828"/>
        </w:tabs>
        <w:spacing w:line="276" w:lineRule="auto"/>
        <w:ind w:left="850" w:hanging="357"/>
        <w:rPr>
          <w:rFonts w:ascii="Calibri" w:eastAsia="Calibri" w:hAnsi="Calibri" w:cs="Calibri"/>
          <w:sz w:val="22"/>
          <w:szCs w:val="22"/>
        </w:rPr>
      </w:pPr>
      <w:proofErr w:type="spellStart"/>
      <w:r w:rsidRPr="00170BB5">
        <w:rPr>
          <w:rFonts w:ascii="Calibri" w:eastAsia="Calibri" w:hAnsi="Calibri" w:cs="Calibri"/>
          <w:spacing w:val="-1"/>
          <w:sz w:val="22"/>
          <w:szCs w:val="22"/>
        </w:rPr>
        <w:t>Judu</w:t>
      </w:r>
      <w:r w:rsidRPr="00170BB5">
        <w:rPr>
          <w:rFonts w:ascii="Calibri" w:eastAsia="Calibri" w:hAnsi="Calibri" w:cs="Calibri"/>
          <w:sz w:val="22"/>
          <w:szCs w:val="22"/>
        </w:rPr>
        <w:t>l</w:t>
      </w:r>
      <w:proofErr w:type="spellEnd"/>
      <w:r w:rsidRPr="00170BB5">
        <w:rPr>
          <w:rFonts w:ascii="Calibri" w:eastAsia="Calibri" w:hAnsi="Calibri" w:cs="Calibri"/>
          <w:spacing w:val="1"/>
          <w:sz w:val="22"/>
          <w:szCs w:val="22"/>
        </w:rPr>
        <w:t>/</w:t>
      </w:r>
      <w:r w:rsidRPr="00170BB5">
        <w:rPr>
          <w:rFonts w:ascii="Calibri" w:eastAsia="Calibri" w:hAnsi="Calibri" w:cs="Calibri"/>
          <w:spacing w:val="-1"/>
          <w:sz w:val="22"/>
          <w:szCs w:val="22"/>
        </w:rPr>
        <w:t>J</w:t>
      </w:r>
      <w:r w:rsidRPr="00170BB5">
        <w:rPr>
          <w:rFonts w:ascii="Calibri" w:eastAsia="Calibri" w:hAnsi="Calibri" w:cs="Calibri"/>
          <w:sz w:val="22"/>
          <w:szCs w:val="22"/>
        </w:rPr>
        <w:t>en</w:t>
      </w:r>
      <w:r w:rsidRPr="00170BB5">
        <w:rPr>
          <w:rFonts w:ascii="Calibri" w:eastAsia="Calibri" w:hAnsi="Calibri" w:cs="Calibri"/>
          <w:spacing w:val="-1"/>
          <w:sz w:val="22"/>
          <w:szCs w:val="22"/>
        </w:rPr>
        <w:t>i</w:t>
      </w:r>
      <w:r w:rsidRPr="00170BB5">
        <w:rPr>
          <w:rFonts w:ascii="Calibri" w:eastAsia="Calibri" w:hAnsi="Calibri" w:cs="Calibri"/>
          <w:sz w:val="22"/>
          <w:szCs w:val="22"/>
        </w:rPr>
        <w:t>s</w:t>
      </w:r>
      <w:r w:rsidRPr="00170BB5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 w:rsidRPr="00170BB5">
        <w:rPr>
          <w:rFonts w:ascii="Calibri" w:eastAsia="Calibri" w:hAnsi="Calibri" w:cs="Calibri"/>
          <w:spacing w:val="1"/>
          <w:sz w:val="22"/>
          <w:szCs w:val="22"/>
        </w:rPr>
        <w:t>P</w:t>
      </w:r>
      <w:r w:rsidRPr="00170BB5">
        <w:rPr>
          <w:rFonts w:ascii="Calibri" w:eastAsia="Calibri" w:hAnsi="Calibri" w:cs="Calibri"/>
          <w:sz w:val="22"/>
          <w:szCs w:val="22"/>
        </w:rPr>
        <w:t>e</w:t>
      </w:r>
      <w:r w:rsidRPr="00170BB5">
        <w:rPr>
          <w:rFonts w:ascii="Calibri" w:eastAsia="Calibri" w:hAnsi="Calibri" w:cs="Calibri"/>
          <w:spacing w:val="-2"/>
          <w:sz w:val="22"/>
          <w:szCs w:val="22"/>
        </w:rPr>
        <w:t>l</w:t>
      </w:r>
      <w:r w:rsidRPr="00170BB5">
        <w:rPr>
          <w:rFonts w:ascii="Calibri" w:eastAsia="Calibri" w:hAnsi="Calibri" w:cs="Calibri"/>
          <w:sz w:val="22"/>
          <w:szCs w:val="22"/>
        </w:rPr>
        <w:t>ati</w:t>
      </w:r>
      <w:r w:rsidRPr="00170BB5">
        <w:rPr>
          <w:rFonts w:ascii="Calibri" w:eastAsia="Calibri" w:hAnsi="Calibri" w:cs="Calibri"/>
          <w:spacing w:val="-1"/>
          <w:sz w:val="22"/>
          <w:szCs w:val="22"/>
        </w:rPr>
        <w:t>h</w:t>
      </w:r>
      <w:r w:rsidRPr="00170BB5">
        <w:rPr>
          <w:rFonts w:ascii="Calibri" w:eastAsia="Calibri" w:hAnsi="Calibri" w:cs="Calibri"/>
          <w:sz w:val="22"/>
          <w:szCs w:val="22"/>
        </w:rPr>
        <w:t>a</w:t>
      </w:r>
      <w:r w:rsidRPr="00170BB5">
        <w:rPr>
          <w:rFonts w:ascii="Calibri" w:eastAsia="Calibri" w:hAnsi="Calibri" w:cs="Calibri"/>
          <w:spacing w:val="-1"/>
          <w:sz w:val="22"/>
          <w:szCs w:val="22"/>
        </w:rPr>
        <w:t>n</w:t>
      </w:r>
      <w:proofErr w:type="spellEnd"/>
      <w:r w:rsidR="00DF36C3">
        <w:rPr>
          <w:rFonts w:ascii="Calibri" w:eastAsia="Calibri" w:hAnsi="Calibri" w:cs="Calibri"/>
          <w:spacing w:val="-1"/>
          <w:sz w:val="22"/>
          <w:szCs w:val="22"/>
        </w:rPr>
        <w:tab/>
        <w:t>:</w:t>
      </w:r>
      <w:r w:rsidR="000E227D" w:rsidRPr="000E227D">
        <w:rPr>
          <w:rFonts w:ascii="Calibri" w:eastAsia="Calibri" w:hAnsi="Calibri" w:cs="Calibri"/>
          <w:color w:val="00B0F0"/>
          <w:sz w:val="22"/>
          <w:szCs w:val="22"/>
        </w:rPr>
        <w:t xml:space="preserve"> </w:t>
      </w:r>
      <w:r w:rsidR="000E227D" w:rsidRPr="002A69AE">
        <w:rPr>
          <w:rFonts w:ascii="Calibri" w:eastAsia="Calibri" w:hAnsi="Calibri" w:cs="Calibri"/>
          <w:color w:val="0070C0"/>
          <w:sz w:val="22"/>
          <w:szCs w:val="22"/>
        </w:rPr>
        <w:t>[</w:t>
      </w:r>
      <w:proofErr w:type="spellStart"/>
      <w:r w:rsidR="000E227D" w:rsidRPr="002A69AE">
        <w:rPr>
          <w:rFonts w:ascii="Calibri" w:eastAsia="Calibri" w:hAnsi="Calibri" w:cs="Calibri"/>
          <w:color w:val="0070C0"/>
          <w:sz w:val="22"/>
          <w:szCs w:val="22"/>
        </w:rPr>
        <w:t>diisi</w:t>
      </w:r>
      <w:proofErr w:type="spellEnd"/>
      <w:r w:rsidR="000E227D" w:rsidRPr="002A69AE">
        <w:rPr>
          <w:rFonts w:ascii="Calibri" w:eastAsia="Calibri" w:hAnsi="Calibri" w:cs="Calibri"/>
          <w:color w:val="0070C0"/>
          <w:sz w:val="22"/>
          <w:szCs w:val="22"/>
        </w:rPr>
        <w:t xml:space="preserve"> </w:t>
      </w:r>
      <w:proofErr w:type="spellStart"/>
      <w:r w:rsidR="000E227D" w:rsidRPr="002A69AE">
        <w:rPr>
          <w:rFonts w:ascii="Calibri" w:eastAsia="Calibri" w:hAnsi="Calibri" w:cs="Calibri"/>
          <w:color w:val="0070C0"/>
          <w:sz w:val="22"/>
          <w:szCs w:val="22"/>
        </w:rPr>
        <w:t>dengan</w:t>
      </w:r>
      <w:proofErr w:type="spellEnd"/>
      <w:r w:rsidR="000E227D" w:rsidRPr="002A69AE">
        <w:rPr>
          <w:rFonts w:ascii="Calibri" w:eastAsia="Calibri" w:hAnsi="Calibri" w:cs="Calibri"/>
          <w:color w:val="0070C0"/>
          <w:sz w:val="22"/>
          <w:szCs w:val="22"/>
        </w:rPr>
        <w:t xml:space="preserve"> </w:t>
      </w:r>
      <w:proofErr w:type="spellStart"/>
      <w:r w:rsidR="000E227D" w:rsidRPr="002A69AE">
        <w:rPr>
          <w:rFonts w:ascii="Calibri" w:eastAsia="Calibri" w:hAnsi="Calibri" w:cs="Calibri"/>
          <w:color w:val="0070C0"/>
          <w:sz w:val="22"/>
          <w:szCs w:val="22"/>
        </w:rPr>
        <w:t>judul</w:t>
      </w:r>
      <w:proofErr w:type="spellEnd"/>
      <w:r w:rsidR="00C87F61" w:rsidRPr="002A69AE">
        <w:rPr>
          <w:rFonts w:ascii="Calibri" w:eastAsia="Calibri" w:hAnsi="Calibri" w:cs="Calibri"/>
          <w:color w:val="0070C0"/>
          <w:sz w:val="22"/>
          <w:szCs w:val="22"/>
        </w:rPr>
        <w:t xml:space="preserve"> </w:t>
      </w:r>
      <w:proofErr w:type="spellStart"/>
      <w:r w:rsidR="00C87F61" w:rsidRPr="002A69AE">
        <w:rPr>
          <w:rFonts w:ascii="Calibri" w:eastAsia="Calibri" w:hAnsi="Calibri" w:cs="Calibri"/>
          <w:color w:val="0070C0"/>
          <w:sz w:val="22"/>
          <w:szCs w:val="22"/>
        </w:rPr>
        <w:t>pelatihan</w:t>
      </w:r>
      <w:proofErr w:type="spellEnd"/>
      <w:r w:rsidR="000E227D" w:rsidRPr="002A69AE">
        <w:rPr>
          <w:rFonts w:ascii="Calibri" w:eastAsia="Calibri" w:hAnsi="Calibri" w:cs="Calibri"/>
          <w:color w:val="0070C0"/>
          <w:sz w:val="22"/>
          <w:szCs w:val="22"/>
        </w:rPr>
        <w:t>]</w:t>
      </w:r>
    </w:p>
    <w:p w14:paraId="2C814038" w14:textId="7151F839" w:rsidR="00A2672F" w:rsidRPr="00A2672F" w:rsidRDefault="00362CF0" w:rsidP="00DF36C3">
      <w:pPr>
        <w:pStyle w:val="ListParagraph"/>
        <w:numPr>
          <w:ilvl w:val="1"/>
          <w:numId w:val="3"/>
        </w:numPr>
        <w:tabs>
          <w:tab w:val="left" w:pos="3828"/>
        </w:tabs>
        <w:spacing w:line="276" w:lineRule="auto"/>
        <w:ind w:left="850" w:hanging="357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Tanggal</w:t>
      </w:r>
      <w:proofErr w:type="spellEnd"/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 xml:space="preserve"> </w:t>
      </w:r>
      <w:proofErr w:type="spellStart"/>
      <w:r w:rsidR="009A6761">
        <w:rPr>
          <w:rFonts w:ascii="Calibri" w:eastAsia="Calibri" w:hAnsi="Calibri" w:cs="Calibri"/>
          <w:spacing w:val="1"/>
          <w:position w:val="1"/>
          <w:sz w:val="22"/>
          <w:szCs w:val="22"/>
        </w:rPr>
        <w:t>Pelatihan</w:t>
      </w:r>
      <w:proofErr w:type="spellEnd"/>
      <w:r w:rsidR="00DF36C3">
        <w:rPr>
          <w:rFonts w:ascii="Calibri" w:eastAsia="Calibri" w:hAnsi="Calibri" w:cs="Calibri"/>
          <w:spacing w:val="1"/>
          <w:position w:val="1"/>
          <w:sz w:val="22"/>
          <w:szCs w:val="22"/>
        </w:rPr>
        <w:tab/>
        <w:t>:</w:t>
      </w:r>
      <w:r w:rsidR="000E227D">
        <w:rPr>
          <w:rFonts w:ascii="Calibri" w:eastAsia="Calibri" w:hAnsi="Calibri" w:cs="Calibri"/>
          <w:spacing w:val="1"/>
          <w:position w:val="1"/>
          <w:sz w:val="22"/>
          <w:szCs w:val="22"/>
        </w:rPr>
        <w:t xml:space="preserve"> </w:t>
      </w:r>
      <w:r w:rsidR="000E227D" w:rsidRPr="002A69AE">
        <w:rPr>
          <w:rFonts w:ascii="Calibri" w:eastAsia="Calibri" w:hAnsi="Calibri" w:cs="Calibri"/>
          <w:color w:val="0070C0"/>
          <w:sz w:val="22"/>
          <w:szCs w:val="22"/>
        </w:rPr>
        <w:t>[</w:t>
      </w:r>
      <w:proofErr w:type="spellStart"/>
      <w:r w:rsidR="000E227D" w:rsidRPr="002A69AE">
        <w:rPr>
          <w:rFonts w:ascii="Calibri" w:eastAsia="Calibri" w:hAnsi="Calibri" w:cs="Calibri"/>
          <w:color w:val="0070C0"/>
          <w:sz w:val="22"/>
          <w:szCs w:val="22"/>
        </w:rPr>
        <w:t>diisi</w:t>
      </w:r>
      <w:proofErr w:type="spellEnd"/>
      <w:r w:rsidR="000E227D" w:rsidRPr="002A69AE">
        <w:rPr>
          <w:rFonts w:ascii="Calibri" w:eastAsia="Calibri" w:hAnsi="Calibri" w:cs="Calibri"/>
          <w:color w:val="0070C0"/>
          <w:sz w:val="22"/>
          <w:szCs w:val="22"/>
        </w:rPr>
        <w:t xml:space="preserve"> </w:t>
      </w:r>
      <w:proofErr w:type="spellStart"/>
      <w:r w:rsidR="000E227D" w:rsidRPr="002A69AE">
        <w:rPr>
          <w:rFonts w:ascii="Calibri" w:eastAsia="Calibri" w:hAnsi="Calibri" w:cs="Calibri"/>
          <w:color w:val="0070C0"/>
          <w:sz w:val="22"/>
          <w:szCs w:val="22"/>
        </w:rPr>
        <w:t>dengan</w:t>
      </w:r>
      <w:proofErr w:type="spellEnd"/>
      <w:r w:rsidR="000E227D" w:rsidRPr="002A69AE">
        <w:rPr>
          <w:rFonts w:ascii="Calibri" w:eastAsia="Calibri" w:hAnsi="Calibri" w:cs="Calibri"/>
          <w:color w:val="0070C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0070C0"/>
          <w:sz w:val="22"/>
          <w:szCs w:val="22"/>
        </w:rPr>
        <w:t>tanggal</w:t>
      </w:r>
      <w:proofErr w:type="spellEnd"/>
      <w:r>
        <w:rPr>
          <w:rFonts w:ascii="Calibri" w:eastAsia="Calibri" w:hAnsi="Calibri" w:cs="Calibri"/>
          <w:color w:val="0070C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0070C0"/>
          <w:sz w:val="22"/>
          <w:szCs w:val="22"/>
        </w:rPr>
        <w:t>pelaksanaan</w:t>
      </w:r>
      <w:proofErr w:type="spellEnd"/>
      <w:r w:rsidR="000E227D" w:rsidRPr="002A69AE">
        <w:rPr>
          <w:rFonts w:ascii="Calibri" w:eastAsia="Calibri" w:hAnsi="Calibri" w:cs="Calibri"/>
          <w:color w:val="0070C0"/>
          <w:sz w:val="22"/>
          <w:szCs w:val="22"/>
        </w:rPr>
        <w:t>]</w:t>
      </w:r>
    </w:p>
    <w:p w14:paraId="4C8859CA" w14:textId="653D4B8F" w:rsidR="009A6761" w:rsidRPr="009A6761" w:rsidRDefault="009A6761" w:rsidP="00DF36C3">
      <w:pPr>
        <w:pStyle w:val="ListParagraph"/>
        <w:numPr>
          <w:ilvl w:val="1"/>
          <w:numId w:val="3"/>
        </w:numPr>
        <w:tabs>
          <w:tab w:val="left" w:pos="3828"/>
        </w:tabs>
        <w:spacing w:line="276" w:lineRule="auto"/>
        <w:ind w:left="850" w:hanging="357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 xml:space="preserve">Lokasi </w:t>
      </w:r>
      <w:proofErr w:type="spellStart"/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Pelatihan</w:t>
      </w:r>
      <w:proofErr w:type="spellEnd"/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ab/>
        <w:t>:</w:t>
      </w:r>
      <w:r w:rsidRPr="009A6761">
        <w:rPr>
          <w:rFonts w:ascii="Calibri" w:eastAsia="Calibri" w:hAnsi="Calibri" w:cs="Calibri"/>
          <w:color w:val="0070C0"/>
          <w:sz w:val="22"/>
          <w:szCs w:val="22"/>
        </w:rPr>
        <w:t xml:space="preserve"> </w:t>
      </w:r>
      <w:r w:rsidRPr="002A69AE">
        <w:rPr>
          <w:rFonts w:ascii="Calibri" w:eastAsia="Calibri" w:hAnsi="Calibri" w:cs="Calibri"/>
          <w:color w:val="0070C0"/>
          <w:sz w:val="22"/>
          <w:szCs w:val="22"/>
        </w:rPr>
        <w:t>[</w:t>
      </w:r>
      <w:proofErr w:type="spellStart"/>
      <w:r w:rsidRPr="002A69AE">
        <w:rPr>
          <w:rFonts w:ascii="Calibri" w:eastAsia="Calibri" w:hAnsi="Calibri" w:cs="Calibri"/>
          <w:color w:val="0070C0"/>
          <w:sz w:val="22"/>
          <w:szCs w:val="22"/>
        </w:rPr>
        <w:t>diisi</w:t>
      </w:r>
      <w:proofErr w:type="spellEnd"/>
      <w:r w:rsidRPr="002A69AE">
        <w:rPr>
          <w:rFonts w:ascii="Calibri" w:eastAsia="Calibri" w:hAnsi="Calibri" w:cs="Calibri"/>
          <w:color w:val="0070C0"/>
          <w:sz w:val="22"/>
          <w:szCs w:val="22"/>
        </w:rPr>
        <w:t xml:space="preserve"> </w:t>
      </w:r>
      <w:proofErr w:type="spellStart"/>
      <w:r w:rsidRPr="002A69AE">
        <w:rPr>
          <w:rFonts w:ascii="Calibri" w:eastAsia="Calibri" w:hAnsi="Calibri" w:cs="Calibri"/>
          <w:color w:val="0070C0"/>
          <w:sz w:val="22"/>
          <w:szCs w:val="22"/>
        </w:rPr>
        <w:t>dengan</w:t>
      </w:r>
      <w:proofErr w:type="spellEnd"/>
      <w:r w:rsidRPr="002A69AE">
        <w:rPr>
          <w:rFonts w:ascii="Calibri" w:eastAsia="Calibri" w:hAnsi="Calibri" w:cs="Calibri"/>
          <w:color w:val="0070C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0070C0"/>
          <w:sz w:val="22"/>
          <w:szCs w:val="22"/>
        </w:rPr>
        <w:t>nama</w:t>
      </w:r>
      <w:proofErr w:type="spellEnd"/>
      <w:r>
        <w:rPr>
          <w:rFonts w:ascii="Calibri" w:eastAsia="Calibri" w:hAnsi="Calibri" w:cs="Calibri"/>
          <w:color w:val="0070C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0070C0"/>
          <w:sz w:val="22"/>
          <w:szCs w:val="22"/>
        </w:rPr>
        <w:t>lokasi</w:t>
      </w:r>
      <w:proofErr w:type="spellEnd"/>
      <w:r>
        <w:rPr>
          <w:rFonts w:ascii="Calibri" w:eastAsia="Calibri" w:hAnsi="Calibri" w:cs="Calibri"/>
          <w:color w:val="0070C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0070C0"/>
          <w:sz w:val="22"/>
          <w:szCs w:val="22"/>
        </w:rPr>
        <w:t>pelaksanaan</w:t>
      </w:r>
      <w:proofErr w:type="spellEnd"/>
      <w:r w:rsidRPr="002A69AE">
        <w:rPr>
          <w:rFonts w:ascii="Calibri" w:eastAsia="Calibri" w:hAnsi="Calibri" w:cs="Calibri"/>
          <w:color w:val="0070C0"/>
          <w:sz w:val="22"/>
          <w:szCs w:val="22"/>
        </w:rPr>
        <w:t>]</w:t>
      </w:r>
    </w:p>
    <w:p w14:paraId="078E5468" w14:textId="1F015C7C" w:rsidR="00A2672F" w:rsidRPr="009A6761" w:rsidRDefault="009A6761" w:rsidP="00DF36C3">
      <w:pPr>
        <w:pStyle w:val="ListParagraph"/>
        <w:numPr>
          <w:ilvl w:val="1"/>
          <w:numId w:val="3"/>
        </w:numPr>
        <w:tabs>
          <w:tab w:val="left" w:pos="3828"/>
        </w:tabs>
        <w:spacing w:line="276" w:lineRule="auto"/>
        <w:ind w:left="850" w:hanging="357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Penyelenggara</w:t>
      </w:r>
      <w:proofErr w:type="spellEnd"/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Narasumber</w:t>
      </w:r>
      <w:proofErr w:type="spellEnd"/>
      <w:r w:rsidR="00DF36C3">
        <w:rPr>
          <w:rFonts w:ascii="Calibri" w:eastAsia="Calibri" w:hAnsi="Calibri" w:cs="Calibri"/>
          <w:spacing w:val="1"/>
          <w:position w:val="1"/>
          <w:sz w:val="22"/>
          <w:szCs w:val="22"/>
        </w:rPr>
        <w:tab/>
        <w:t>:</w:t>
      </w:r>
      <w:r w:rsidR="000E227D">
        <w:rPr>
          <w:rFonts w:ascii="Calibri" w:eastAsia="Calibri" w:hAnsi="Calibri" w:cs="Calibri"/>
          <w:spacing w:val="1"/>
          <w:position w:val="1"/>
          <w:sz w:val="22"/>
          <w:szCs w:val="22"/>
        </w:rPr>
        <w:t xml:space="preserve"> </w:t>
      </w:r>
      <w:r w:rsidR="000E227D" w:rsidRPr="002A69AE">
        <w:rPr>
          <w:rFonts w:ascii="Calibri" w:eastAsia="Calibri" w:hAnsi="Calibri" w:cs="Calibri"/>
          <w:color w:val="0070C0"/>
          <w:sz w:val="22"/>
          <w:szCs w:val="22"/>
        </w:rPr>
        <w:t>[</w:t>
      </w:r>
      <w:proofErr w:type="spellStart"/>
      <w:r w:rsidR="000E227D" w:rsidRPr="002A69AE">
        <w:rPr>
          <w:rFonts w:ascii="Calibri" w:eastAsia="Calibri" w:hAnsi="Calibri" w:cs="Calibri"/>
          <w:color w:val="0070C0"/>
          <w:sz w:val="22"/>
          <w:szCs w:val="22"/>
        </w:rPr>
        <w:t>diisi</w:t>
      </w:r>
      <w:proofErr w:type="spellEnd"/>
      <w:r w:rsidR="000E227D" w:rsidRPr="002A69AE">
        <w:rPr>
          <w:rFonts w:ascii="Calibri" w:eastAsia="Calibri" w:hAnsi="Calibri" w:cs="Calibri"/>
          <w:color w:val="0070C0"/>
          <w:sz w:val="22"/>
          <w:szCs w:val="22"/>
        </w:rPr>
        <w:t xml:space="preserve"> </w:t>
      </w:r>
      <w:proofErr w:type="spellStart"/>
      <w:r w:rsidR="000E227D" w:rsidRPr="002A69AE">
        <w:rPr>
          <w:rFonts w:ascii="Calibri" w:eastAsia="Calibri" w:hAnsi="Calibri" w:cs="Calibri"/>
          <w:color w:val="0070C0"/>
          <w:sz w:val="22"/>
          <w:szCs w:val="22"/>
        </w:rPr>
        <w:t>dengan</w:t>
      </w:r>
      <w:proofErr w:type="spellEnd"/>
      <w:r w:rsidR="000E227D" w:rsidRPr="002A69AE">
        <w:rPr>
          <w:rFonts w:ascii="Calibri" w:eastAsia="Calibri" w:hAnsi="Calibri" w:cs="Calibri"/>
          <w:color w:val="0070C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0070C0"/>
          <w:sz w:val="22"/>
          <w:szCs w:val="22"/>
        </w:rPr>
        <w:t>nama</w:t>
      </w:r>
      <w:proofErr w:type="spellEnd"/>
      <w:r>
        <w:rPr>
          <w:rFonts w:ascii="Calibri" w:eastAsia="Calibri" w:hAnsi="Calibri" w:cs="Calibri"/>
          <w:color w:val="0070C0"/>
          <w:sz w:val="22"/>
          <w:szCs w:val="22"/>
        </w:rPr>
        <w:t xml:space="preserve"> provider </w:t>
      </w:r>
      <w:proofErr w:type="spellStart"/>
      <w:r>
        <w:rPr>
          <w:rFonts w:ascii="Calibri" w:eastAsia="Calibri" w:hAnsi="Calibri" w:cs="Calibri"/>
          <w:color w:val="0070C0"/>
          <w:sz w:val="22"/>
          <w:szCs w:val="22"/>
        </w:rPr>
        <w:t>atau</w:t>
      </w:r>
      <w:proofErr w:type="spellEnd"/>
      <w:r>
        <w:rPr>
          <w:rFonts w:ascii="Calibri" w:eastAsia="Calibri" w:hAnsi="Calibri" w:cs="Calibri"/>
          <w:color w:val="0070C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0070C0"/>
          <w:sz w:val="22"/>
          <w:szCs w:val="22"/>
        </w:rPr>
        <w:t>narasumber</w:t>
      </w:r>
      <w:proofErr w:type="spellEnd"/>
      <w:r>
        <w:rPr>
          <w:rFonts w:ascii="Calibri" w:eastAsia="Calibri" w:hAnsi="Calibri" w:cs="Calibri"/>
          <w:color w:val="0070C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0070C0"/>
          <w:sz w:val="22"/>
          <w:szCs w:val="22"/>
        </w:rPr>
        <w:t>pelatihan</w:t>
      </w:r>
      <w:proofErr w:type="spellEnd"/>
      <w:r w:rsidR="000E227D" w:rsidRPr="002A69AE">
        <w:rPr>
          <w:rFonts w:ascii="Calibri" w:eastAsia="Calibri" w:hAnsi="Calibri" w:cs="Calibri"/>
          <w:color w:val="0070C0"/>
          <w:sz w:val="22"/>
          <w:szCs w:val="22"/>
        </w:rPr>
        <w:t>]</w:t>
      </w:r>
    </w:p>
    <w:p w14:paraId="1BA916A0" w14:textId="77777777" w:rsidR="009A6761" w:rsidRPr="00362CF0" w:rsidRDefault="009A6761" w:rsidP="009A6761">
      <w:pPr>
        <w:pStyle w:val="ListParagraph"/>
        <w:tabs>
          <w:tab w:val="left" w:pos="3828"/>
        </w:tabs>
        <w:spacing w:line="276" w:lineRule="auto"/>
        <w:ind w:left="850"/>
        <w:rPr>
          <w:rFonts w:ascii="Calibri" w:eastAsia="Calibri" w:hAnsi="Calibri" w:cs="Calibri"/>
          <w:sz w:val="22"/>
          <w:szCs w:val="22"/>
        </w:rPr>
      </w:pPr>
    </w:p>
    <w:p w14:paraId="72270242" w14:textId="77777777" w:rsidR="00515104" w:rsidRDefault="00515104">
      <w:pPr>
        <w:spacing w:before="2" w:line="140" w:lineRule="exact"/>
        <w:rPr>
          <w:sz w:val="15"/>
          <w:szCs w:val="15"/>
        </w:rPr>
      </w:pPr>
    </w:p>
    <w:p w14:paraId="63747739" w14:textId="442FAA1D" w:rsidR="00CF4AD9" w:rsidRDefault="00CF4AD9" w:rsidP="00170BB5">
      <w:pPr>
        <w:pStyle w:val="ListParagraph"/>
        <w:numPr>
          <w:ilvl w:val="0"/>
          <w:numId w:val="3"/>
        </w:numPr>
        <w:spacing w:line="360" w:lineRule="auto"/>
        <w:rPr>
          <w:rFonts w:ascii="Calibri" w:eastAsia="Calibri" w:hAnsi="Calibri" w:cs="Calibri"/>
          <w:b/>
          <w:bCs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</w:rPr>
        <w:t>KRITERIA EVALUASI</w:t>
      </w:r>
    </w:p>
    <w:tbl>
      <w:tblPr>
        <w:tblW w:w="8505" w:type="dxa"/>
        <w:tblInd w:w="426" w:type="dxa"/>
        <w:tblLayout w:type="fixed"/>
        <w:tblLook w:val="0000" w:firstRow="0" w:lastRow="0" w:firstColumn="0" w:lastColumn="0" w:noHBand="0" w:noVBand="0"/>
      </w:tblPr>
      <w:tblGrid>
        <w:gridCol w:w="468"/>
        <w:gridCol w:w="5202"/>
        <w:gridCol w:w="567"/>
        <w:gridCol w:w="567"/>
        <w:gridCol w:w="567"/>
        <w:gridCol w:w="567"/>
        <w:gridCol w:w="567"/>
      </w:tblGrid>
      <w:tr w:rsidR="00CF4AD9" w:rsidRPr="00CF4AD9" w14:paraId="0ACDD1C8" w14:textId="77777777" w:rsidTr="00534074">
        <w:tc>
          <w:tcPr>
            <w:tcW w:w="468" w:type="dxa"/>
          </w:tcPr>
          <w:p w14:paraId="01E5CF6A" w14:textId="77777777" w:rsidR="00CF4AD9" w:rsidRPr="00CF4AD9" w:rsidRDefault="00CF4AD9" w:rsidP="00C72080">
            <w:pPr>
              <w:tabs>
                <w:tab w:val="left" w:pos="270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CF4AD9">
              <w:rPr>
                <w:rFonts w:asciiTheme="minorHAnsi" w:hAnsiTheme="minorHAnsi" w:cstheme="minorHAnsi"/>
                <w:sz w:val="22"/>
                <w:szCs w:val="22"/>
              </w:rPr>
              <w:t>1.</w:t>
            </w:r>
          </w:p>
        </w:tc>
        <w:tc>
          <w:tcPr>
            <w:tcW w:w="5202" w:type="dxa"/>
          </w:tcPr>
          <w:p w14:paraId="6852B799" w14:textId="77777777" w:rsidR="00CF4AD9" w:rsidRPr="00CF4AD9" w:rsidRDefault="00CF4AD9" w:rsidP="00C72080">
            <w:pPr>
              <w:tabs>
                <w:tab w:val="left" w:pos="2700"/>
              </w:tabs>
              <w:spacing w:after="80"/>
              <w:ind w:left="-108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CF4AD9">
              <w:rPr>
                <w:rFonts w:asciiTheme="minorHAnsi" w:hAnsiTheme="minorHAnsi" w:cstheme="minorHAnsi"/>
                <w:b/>
                <w:sz w:val="22"/>
                <w:szCs w:val="22"/>
              </w:rPr>
              <w:t>Pembelajaran</w:t>
            </w:r>
            <w:proofErr w:type="spellEnd"/>
          </w:p>
        </w:tc>
        <w:tc>
          <w:tcPr>
            <w:tcW w:w="1134" w:type="dxa"/>
            <w:gridSpan w:val="2"/>
          </w:tcPr>
          <w:p w14:paraId="485A5B39" w14:textId="77777777" w:rsidR="00CF4AD9" w:rsidRPr="00CF4AD9" w:rsidRDefault="00CF4AD9" w:rsidP="00C72080">
            <w:pPr>
              <w:tabs>
                <w:tab w:val="left" w:pos="2700"/>
              </w:tabs>
              <w:ind w:left="-108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gridSpan w:val="3"/>
          </w:tcPr>
          <w:p w14:paraId="4D6A871A" w14:textId="77777777" w:rsidR="00CF4AD9" w:rsidRPr="00CF4AD9" w:rsidRDefault="00CF4AD9" w:rsidP="00C72080">
            <w:pPr>
              <w:tabs>
                <w:tab w:val="left" w:pos="2700"/>
              </w:tabs>
              <w:ind w:left="-108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CF4AD9" w:rsidRPr="00CF4AD9" w14:paraId="0ACF581F" w14:textId="77777777" w:rsidTr="00534074">
        <w:tc>
          <w:tcPr>
            <w:tcW w:w="468" w:type="dxa"/>
          </w:tcPr>
          <w:p w14:paraId="14F59743" w14:textId="77777777" w:rsidR="00CF4AD9" w:rsidRPr="00CF4AD9" w:rsidRDefault="00CF4AD9" w:rsidP="00C72080">
            <w:pPr>
              <w:tabs>
                <w:tab w:val="left" w:pos="270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202" w:type="dxa"/>
            <w:tcBorders>
              <w:top w:val="single" w:sz="4" w:space="0" w:color="auto"/>
              <w:bottom w:val="single" w:sz="4" w:space="0" w:color="auto"/>
            </w:tcBorders>
          </w:tcPr>
          <w:p w14:paraId="2CB8A242" w14:textId="77777777" w:rsidR="00CF4AD9" w:rsidRPr="00CF4AD9" w:rsidRDefault="00CF4AD9" w:rsidP="00CF4AD9">
            <w:pPr>
              <w:numPr>
                <w:ilvl w:val="0"/>
                <w:numId w:val="10"/>
              </w:numPr>
              <w:spacing w:after="80"/>
              <w:ind w:hanging="246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CF4AD9">
              <w:rPr>
                <w:rFonts w:asciiTheme="minorHAnsi" w:hAnsiTheme="minorHAnsi" w:cstheme="minorHAnsi"/>
                <w:sz w:val="22"/>
                <w:szCs w:val="22"/>
              </w:rPr>
              <w:t>Peserta</w:t>
            </w:r>
            <w:proofErr w:type="spellEnd"/>
            <w:r w:rsidRPr="00CF4AD9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CF4AD9">
              <w:rPr>
                <w:rFonts w:asciiTheme="minorHAnsi" w:hAnsiTheme="minorHAnsi" w:cstheme="minorHAnsi"/>
                <w:sz w:val="22"/>
                <w:szCs w:val="22"/>
              </w:rPr>
              <w:t>pelatihan</w:t>
            </w:r>
            <w:proofErr w:type="spellEnd"/>
            <w:r w:rsidRPr="00CF4AD9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CF4AD9">
              <w:rPr>
                <w:rFonts w:asciiTheme="minorHAnsi" w:hAnsiTheme="minorHAnsi" w:cstheme="minorHAnsi"/>
                <w:sz w:val="22"/>
                <w:szCs w:val="22"/>
              </w:rPr>
              <w:t>mempunyai</w:t>
            </w:r>
            <w:proofErr w:type="spellEnd"/>
            <w:r w:rsidRPr="00CF4AD9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CF4AD9">
              <w:rPr>
                <w:rFonts w:asciiTheme="minorHAnsi" w:hAnsiTheme="minorHAnsi" w:cstheme="minorHAnsi"/>
                <w:sz w:val="22"/>
                <w:szCs w:val="22"/>
              </w:rPr>
              <w:t>keterampilan</w:t>
            </w:r>
            <w:proofErr w:type="spellEnd"/>
            <w:r w:rsidRPr="00CF4AD9">
              <w:rPr>
                <w:rFonts w:asciiTheme="minorHAnsi" w:hAnsiTheme="minorHAnsi" w:cstheme="minorHAnsi"/>
                <w:sz w:val="22"/>
                <w:szCs w:val="22"/>
              </w:rPr>
              <w:t xml:space="preserve"> dan </w:t>
            </w:r>
            <w:proofErr w:type="spellStart"/>
            <w:r w:rsidRPr="00CF4AD9">
              <w:rPr>
                <w:rFonts w:asciiTheme="minorHAnsi" w:hAnsiTheme="minorHAnsi" w:cstheme="minorHAnsi"/>
                <w:sz w:val="22"/>
                <w:szCs w:val="22"/>
              </w:rPr>
              <w:t>pengetahuan</w:t>
            </w:r>
            <w:proofErr w:type="spellEnd"/>
            <w:r w:rsidRPr="00CF4AD9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CF4AD9">
              <w:rPr>
                <w:rFonts w:asciiTheme="minorHAnsi" w:hAnsiTheme="minorHAnsi" w:cstheme="minorHAnsi"/>
                <w:sz w:val="22"/>
                <w:szCs w:val="22"/>
              </w:rPr>
              <w:t>lebih</w:t>
            </w:r>
            <w:proofErr w:type="spellEnd"/>
            <w:r w:rsidRPr="00CF4AD9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CF4AD9">
              <w:rPr>
                <w:rFonts w:asciiTheme="minorHAnsi" w:hAnsiTheme="minorHAnsi" w:cstheme="minorHAnsi"/>
                <w:sz w:val="22"/>
                <w:szCs w:val="22"/>
              </w:rPr>
              <w:t>tinggi</w:t>
            </w:r>
            <w:proofErr w:type="spellEnd"/>
            <w:r w:rsidRPr="00CF4AD9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CF4AD9">
              <w:rPr>
                <w:rFonts w:asciiTheme="minorHAnsi" w:hAnsiTheme="minorHAnsi" w:cstheme="minorHAnsi"/>
                <w:sz w:val="22"/>
                <w:szCs w:val="22"/>
              </w:rPr>
              <w:t>daripada</w:t>
            </w:r>
            <w:proofErr w:type="spellEnd"/>
            <w:r w:rsidRPr="00CF4AD9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CF4AD9">
              <w:rPr>
                <w:rFonts w:asciiTheme="minorHAnsi" w:hAnsiTheme="minorHAnsi" w:cstheme="minorHAnsi"/>
                <w:sz w:val="22"/>
                <w:szCs w:val="22"/>
              </w:rPr>
              <w:t>sebelum</w:t>
            </w:r>
            <w:proofErr w:type="spellEnd"/>
            <w:r w:rsidRPr="00CF4AD9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CF4AD9">
              <w:rPr>
                <w:rFonts w:asciiTheme="minorHAnsi" w:hAnsiTheme="minorHAnsi" w:cstheme="minorHAnsi"/>
                <w:sz w:val="22"/>
                <w:szCs w:val="22"/>
              </w:rPr>
              <w:t>mengikuti</w:t>
            </w:r>
            <w:proofErr w:type="spellEnd"/>
            <w:r w:rsidRPr="00CF4AD9">
              <w:rPr>
                <w:rFonts w:asciiTheme="minorHAnsi" w:hAnsiTheme="minorHAnsi" w:cstheme="minorHAnsi"/>
                <w:sz w:val="22"/>
                <w:szCs w:val="22"/>
              </w:rPr>
              <w:t xml:space="preserve"> program </w:t>
            </w:r>
            <w:proofErr w:type="spellStart"/>
            <w:r w:rsidRPr="00CF4AD9">
              <w:rPr>
                <w:rFonts w:asciiTheme="minorHAnsi" w:hAnsiTheme="minorHAnsi" w:cstheme="minorHAnsi"/>
                <w:sz w:val="22"/>
                <w:szCs w:val="22"/>
              </w:rPr>
              <w:t>pelatihan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358B4E" w14:textId="29F58A57" w:rsidR="00CF4AD9" w:rsidRPr="00CF4AD9" w:rsidRDefault="005B1B78" w:rsidP="005B1B78">
            <w:pPr>
              <w:tabs>
                <w:tab w:val="left" w:pos="2700"/>
              </w:tabs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2DF433" w14:textId="789B06D3" w:rsidR="00CF4AD9" w:rsidRPr="00CF4AD9" w:rsidRDefault="005B1B78" w:rsidP="005B1B78">
            <w:pPr>
              <w:tabs>
                <w:tab w:val="left" w:pos="2700"/>
              </w:tabs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FDF93B" w14:textId="77777777" w:rsidR="00CF4AD9" w:rsidRPr="00CF4AD9" w:rsidRDefault="00CF4AD9" w:rsidP="005B1B78">
            <w:pPr>
              <w:tabs>
                <w:tab w:val="left" w:pos="2700"/>
              </w:tabs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F4AD9">
              <w:rPr>
                <w:rFonts w:asciiTheme="minorHAnsi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4F28D2" w14:textId="3A55AFC9" w:rsidR="00CF4AD9" w:rsidRPr="00CF4AD9" w:rsidRDefault="005B1B78" w:rsidP="005B1B78">
            <w:pPr>
              <w:tabs>
                <w:tab w:val="left" w:pos="2700"/>
              </w:tabs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4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DDD8B4" w14:textId="7CB135F8" w:rsidR="00CF4AD9" w:rsidRPr="00CF4AD9" w:rsidRDefault="005B1B78" w:rsidP="005B1B78">
            <w:pPr>
              <w:tabs>
                <w:tab w:val="left" w:pos="2700"/>
              </w:tabs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5</w:t>
            </w:r>
          </w:p>
        </w:tc>
      </w:tr>
      <w:tr w:rsidR="00DF3338" w:rsidRPr="00CF4AD9" w14:paraId="65FEEBBF" w14:textId="77777777" w:rsidTr="00534074">
        <w:tc>
          <w:tcPr>
            <w:tcW w:w="468" w:type="dxa"/>
          </w:tcPr>
          <w:p w14:paraId="3F7B40C3" w14:textId="77777777" w:rsidR="00DF3338" w:rsidRPr="00CF4AD9" w:rsidRDefault="00DF3338" w:rsidP="00DF3338">
            <w:pPr>
              <w:tabs>
                <w:tab w:val="left" w:pos="270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202" w:type="dxa"/>
            <w:tcBorders>
              <w:top w:val="single" w:sz="4" w:space="0" w:color="auto"/>
              <w:bottom w:val="single" w:sz="4" w:space="0" w:color="auto"/>
            </w:tcBorders>
          </w:tcPr>
          <w:p w14:paraId="7670609D" w14:textId="1ECB153D" w:rsidR="00DF3338" w:rsidRPr="00CF4AD9" w:rsidRDefault="00DF3338" w:rsidP="00DF3338">
            <w:pPr>
              <w:numPr>
                <w:ilvl w:val="0"/>
                <w:numId w:val="10"/>
              </w:numPr>
              <w:spacing w:after="80"/>
              <w:ind w:hanging="246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Peserta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pelatihan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DF3338">
              <w:rPr>
                <w:rFonts w:asciiTheme="minorHAnsi" w:hAnsiTheme="minorHAnsi" w:cstheme="minorHAnsi"/>
                <w:sz w:val="22"/>
                <w:szCs w:val="22"/>
              </w:rPr>
              <w:t>menghasilkan</w:t>
            </w:r>
            <w:proofErr w:type="spellEnd"/>
            <w:r w:rsidRPr="00DF333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beberapa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DF3338">
              <w:rPr>
                <w:rFonts w:asciiTheme="minorHAnsi" w:hAnsiTheme="minorHAnsi" w:cstheme="minorHAnsi"/>
                <w:sz w:val="22"/>
                <w:szCs w:val="22"/>
              </w:rPr>
              <w:t xml:space="preserve">ide, </w:t>
            </w:r>
            <w:proofErr w:type="spellStart"/>
            <w:r w:rsidRPr="00DF3338">
              <w:rPr>
                <w:rFonts w:asciiTheme="minorHAnsi" w:hAnsiTheme="minorHAnsi" w:cstheme="minorHAnsi"/>
                <w:sz w:val="22"/>
                <w:szCs w:val="22"/>
              </w:rPr>
              <w:t>pendekatan</w:t>
            </w:r>
            <w:proofErr w:type="spellEnd"/>
            <w:r w:rsidRPr="00DF3338">
              <w:rPr>
                <w:rFonts w:asciiTheme="minorHAnsi" w:hAnsiTheme="minorHAnsi" w:cstheme="minorHAnsi"/>
                <w:sz w:val="22"/>
                <w:szCs w:val="22"/>
              </w:rPr>
              <w:t xml:space="preserve"> dan </w:t>
            </w:r>
            <w:proofErr w:type="spellStart"/>
            <w:r w:rsidRPr="00DF3338">
              <w:rPr>
                <w:rFonts w:asciiTheme="minorHAnsi" w:hAnsiTheme="minorHAnsi" w:cstheme="minorHAnsi"/>
                <w:sz w:val="22"/>
                <w:szCs w:val="22"/>
              </w:rPr>
              <w:t>solusi</w:t>
            </w:r>
            <w:proofErr w:type="spellEnd"/>
            <w:r w:rsidRPr="00DF333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DF3338">
              <w:rPr>
                <w:rFonts w:asciiTheme="minorHAnsi" w:hAnsiTheme="minorHAnsi" w:cstheme="minorHAnsi"/>
                <w:sz w:val="22"/>
                <w:szCs w:val="22"/>
              </w:rPr>
              <w:t>baru</w:t>
            </w:r>
            <w:proofErr w:type="spellEnd"/>
            <w:r w:rsidRPr="00DF3338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3756D4" w14:textId="576ECC9A" w:rsidR="00DF3338" w:rsidRDefault="00DF3338" w:rsidP="00DF3338">
            <w:pPr>
              <w:tabs>
                <w:tab w:val="left" w:pos="2700"/>
              </w:tabs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0ADD27" w14:textId="50AC0656" w:rsidR="00DF3338" w:rsidRDefault="00DF3338" w:rsidP="00DF3338">
            <w:pPr>
              <w:tabs>
                <w:tab w:val="left" w:pos="2700"/>
              </w:tabs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D30EB7" w14:textId="727BFBA3" w:rsidR="00DF3338" w:rsidRPr="00CF4AD9" w:rsidRDefault="00DF3338" w:rsidP="00DF3338">
            <w:pPr>
              <w:tabs>
                <w:tab w:val="left" w:pos="2700"/>
              </w:tabs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F4AD9">
              <w:rPr>
                <w:rFonts w:asciiTheme="minorHAnsi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E84B89" w14:textId="197199B9" w:rsidR="00DF3338" w:rsidRDefault="00DF3338" w:rsidP="00DF3338">
            <w:pPr>
              <w:tabs>
                <w:tab w:val="left" w:pos="2700"/>
              </w:tabs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4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A6A46D" w14:textId="36230B46" w:rsidR="00DF3338" w:rsidRDefault="00DF3338" w:rsidP="00DF3338">
            <w:pPr>
              <w:tabs>
                <w:tab w:val="left" w:pos="2700"/>
              </w:tabs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5</w:t>
            </w:r>
          </w:p>
        </w:tc>
      </w:tr>
      <w:tr w:rsidR="00DF3338" w:rsidRPr="00CF4AD9" w14:paraId="2C8CB4CB" w14:textId="77777777" w:rsidTr="00534074">
        <w:tc>
          <w:tcPr>
            <w:tcW w:w="468" w:type="dxa"/>
          </w:tcPr>
          <w:p w14:paraId="76AB33E8" w14:textId="77777777" w:rsidR="00DF3338" w:rsidRPr="00CF4AD9" w:rsidRDefault="00DF3338" w:rsidP="00DF3338">
            <w:pPr>
              <w:tabs>
                <w:tab w:val="left" w:pos="270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202" w:type="dxa"/>
            <w:tcBorders>
              <w:top w:val="single" w:sz="4" w:space="0" w:color="auto"/>
              <w:bottom w:val="single" w:sz="4" w:space="0" w:color="auto"/>
            </w:tcBorders>
          </w:tcPr>
          <w:p w14:paraId="20F33023" w14:textId="10337B29" w:rsidR="00DF3338" w:rsidRPr="00CF4AD9" w:rsidRDefault="00DF3338" w:rsidP="00DF3338">
            <w:pPr>
              <w:numPr>
                <w:ilvl w:val="0"/>
                <w:numId w:val="10"/>
              </w:numPr>
              <w:spacing w:after="80"/>
              <w:ind w:hanging="246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Peserta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pelatihan</w:t>
            </w:r>
            <w:proofErr w:type="spellEnd"/>
            <w:r w:rsidRPr="00DF333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DF3338">
              <w:rPr>
                <w:rFonts w:asciiTheme="minorHAnsi" w:hAnsiTheme="minorHAnsi" w:cstheme="minorHAnsi"/>
                <w:sz w:val="22"/>
                <w:szCs w:val="22"/>
              </w:rPr>
              <w:t>mampu</w:t>
            </w:r>
            <w:proofErr w:type="spellEnd"/>
            <w:r w:rsidRPr="00DF333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DF3338">
              <w:rPr>
                <w:rFonts w:asciiTheme="minorHAnsi" w:hAnsiTheme="minorHAnsi" w:cstheme="minorHAnsi"/>
                <w:sz w:val="22"/>
                <w:szCs w:val="22"/>
              </w:rPr>
              <w:t>menghasilkan</w:t>
            </w:r>
            <w:proofErr w:type="spellEnd"/>
            <w:r w:rsidRPr="00DF333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DF3338">
              <w:rPr>
                <w:rFonts w:asciiTheme="minorHAnsi" w:hAnsiTheme="minorHAnsi" w:cstheme="minorHAnsi"/>
                <w:sz w:val="22"/>
                <w:szCs w:val="22"/>
              </w:rPr>
              <w:t>performa</w:t>
            </w:r>
            <w:proofErr w:type="spellEnd"/>
            <w:r w:rsidRPr="00DF333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DF3338">
              <w:rPr>
                <w:rFonts w:asciiTheme="minorHAnsi" w:hAnsiTheme="minorHAnsi" w:cstheme="minorHAnsi"/>
                <w:sz w:val="22"/>
                <w:szCs w:val="22"/>
              </w:rPr>
              <w:t>kinerja</w:t>
            </w:r>
            <w:proofErr w:type="spellEnd"/>
            <w:r w:rsidRPr="00DF3338">
              <w:rPr>
                <w:rFonts w:asciiTheme="minorHAnsi" w:hAnsiTheme="minorHAnsi" w:cstheme="minorHAnsi"/>
                <w:sz w:val="22"/>
                <w:szCs w:val="22"/>
              </w:rPr>
              <w:t xml:space="preserve"> yang </w:t>
            </w:r>
            <w:proofErr w:type="spellStart"/>
            <w:r w:rsidRPr="00DF3338">
              <w:rPr>
                <w:rFonts w:asciiTheme="minorHAnsi" w:hAnsiTheme="minorHAnsi" w:cstheme="minorHAnsi"/>
                <w:sz w:val="22"/>
                <w:szCs w:val="22"/>
              </w:rPr>
              <w:t>sesuai</w:t>
            </w:r>
            <w:proofErr w:type="spellEnd"/>
            <w:r w:rsidRPr="00DF333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DF3338">
              <w:rPr>
                <w:rFonts w:asciiTheme="minorHAnsi" w:hAnsiTheme="minorHAnsi" w:cstheme="minorHAnsi"/>
                <w:sz w:val="22"/>
                <w:szCs w:val="22"/>
              </w:rPr>
              <w:t>dengan</w:t>
            </w:r>
            <w:proofErr w:type="spellEnd"/>
            <w:r w:rsidRPr="00DF3338">
              <w:rPr>
                <w:rFonts w:asciiTheme="minorHAnsi" w:hAnsiTheme="minorHAnsi" w:cstheme="minorHAnsi"/>
                <w:sz w:val="22"/>
                <w:szCs w:val="22"/>
              </w:rPr>
              <w:t xml:space="preserve"> target yang </w:t>
            </w:r>
            <w:proofErr w:type="spellStart"/>
            <w:r w:rsidRPr="00DF3338">
              <w:rPr>
                <w:rFonts w:asciiTheme="minorHAnsi" w:hAnsiTheme="minorHAnsi" w:cstheme="minorHAnsi"/>
                <w:sz w:val="22"/>
                <w:szCs w:val="22"/>
              </w:rPr>
              <w:t>telah</w:t>
            </w:r>
            <w:proofErr w:type="spellEnd"/>
            <w:r w:rsidRPr="00DF333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DF3338">
              <w:rPr>
                <w:rFonts w:asciiTheme="minorHAnsi" w:hAnsiTheme="minorHAnsi" w:cstheme="minorHAnsi"/>
                <w:sz w:val="22"/>
                <w:szCs w:val="22"/>
              </w:rPr>
              <w:t>ditetapkan</w:t>
            </w:r>
            <w:proofErr w:type="spellEnd"/>
            <w:r w:rsidRPr="00DF3338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8A7513" w14:textId="367D1012" w:rsidR="00DF3338" w:rsidRDefault="00DF3338" w:rsidP="00DF3338">
            <w:pPr>
              <w:tabs>
                <w:tab w:val="left" w:pos="2700"/>
              </w:tabs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BA22E2" w14:textId="76DE5961" w:rsidR="00DF3338" w:rsidRDefault="00DF3338" w:rsidP="00DF3338">
            <w:pPr>
              <w:tabs>
                <w:tab w:val="left" w:pos="2700"/>
              </w:tabs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D90ECB" w14:textId="4B17CC15" w:rsidR="00DF3338" w:rsidRPr="00CF4AD9" w:rsidRDefault="00DF3338" w:rsidP="00DF3338">
            <w:pPr>
              <w:tabs>
                <w:tab w:val="left" w:pos="2700"/>
              </w:tabs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F4AD9">
              <w:rPr>
                <w:rFonts w:asciiTheme="minorHAnsi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1961A7" w14:textId="6AFD268E" w:rsidR="00DF3338" w:rsidRDefault="00DF3338" w:rsidP="00DF3338">
            <w:pPr>
              <w:tabs>
                <w:tab w:val="left" w:pos="2700"/>
              </w:tabs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4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C430B1" w14:textId="0CBD0921" w:rsidR="00DF3338" w:rsidRDefault="00DF3338" w:rsidP="00DF3338">
            <w:pPr>
              <w:tabs>
                <w:tab w:val="left" w:pos="2700"/>
              </w:tabs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5</w:t>
            </w:r>
          </w:p>
        </w:tc>
      </w:tr>
      <w:tr w:rsidR="00DF3338" w:rsidRPr="00CF4AD9" w14:paraId="501C9209" w14:textId="77777777" w:rsidTr="00534074">
        <w:tc>
          <w:tcPr>
            <w:tcW w:w="468" w:type="dxa"/>
          </w:tcPr>
          <w:p w14:paraId="4F7451DC" w14:textId="77777777" w:rsidR="00DF3338" w:rsidRPr="00CF4AD9" w:rsidRDefault="00DF3338" w:rsidP="00DF3338">
            <w:pPr>
              <w:tabs>
                <w:tab w:val="left" w:pos="270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CF4AD9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5202" w:type="dxa"/>
            <w:tcBorders>
              <w:top w:val="single" w:sz="4" w:space="0" w:color="auto"/>
              <w:bottom w:val="single" w:sz="4" w:space="0" w:color="auto"/>
            </w:tcBorders>
          </w:tcPr>
          <w:p w14:paraId="3C755265" w14:textId="77777777" w:rsidR="00DF3338" w:rsidRPr="00CF4AD9" w:rsidRDefault="00DF3338" w:rsidP="00DF3338">
            <w:pPr>
              <w:tabs>
                <w:tab w:val="left" w:pos="2700"/>
              </w:tabs>
              <w:spacing w:after="80"/>
              <w:ind w:left="-108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CF4AD9">
              <w:rPr>
                <w:rFonts w:asciiTheme="minorHAnsi" w:hAnsiTheme="minorHAnsi" w:cstheme="minorHAnsi"/>
                <w:b/>
                <w:sz w:val="22"/>
                <w:szCs w:val="22"/>
              </w:rPr>
              <w:t>Perilaku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E6AEA0" w14:textId="77777777" w:rsidR="00DF3338" w:rsidRPr="00CF4AD9" w:rsidRDefault="00DF3338" w:rsidP="00DF3338">
            <w:pPr>
              <w:tabs>
                <w:tab w:val="left" w:pos="2700"/>
              </w:tabs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C62A55" w14:textId="77777777" w:rsidR="00DF3338" w:rsidRPr="00CF4AD9" w:rsidRDefault="00DF3338" w:rsidP="00DF3338">
            <w:pPr>
              <w:tabs>
                <w:tab w:val="left" w:pos="2700"/>
              </w:tabs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52E29B" w14:textId="77777777" w:rsidR="00DF3338" w:rsidRPr="00CF4AD9" w:rsidRDefault="00DF3338" w:rsidP="00DF3338">
            <w:pPr>
              <w:tabs>
                <w:tab w:val="left" w:pos="2700"/>
              </w:tabs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CC4B71" w14:textId="77777777" w:rsidR="00DF3338" w:rsidRPr="00CF4AD9" w:rsidRDefault="00DF3338" w:rsidP="00DF3338">
            <w:pPr>
              <w:tabs>
                <w:tab w:val="left" w:pos="2700"/>
              </w:tabs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7726EA" w14:textId="77777777" w:rsidR="00DF3338" w:rsidRPr="00CF4AD9" w:rsidRDefault="00DF3338" w:rsidP="00DF3338">
            <w:pPr>
              <w:tabs>
                <w:tab w:val="left" w:pos="2700"/>
              </w:tabs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DF3338" w:rsidRPr="00CF4AD9" w14:paraId="19913BE6" w14:textId="77777777" w:rsidTr="00534074">
        <w:trPr>
          <w:trHeight w:val="530"/>
        </w:trPr>
        <w:tc>
          <w:tcPr>
            <w:tcW w:w="468" w:type="dxa"/>
          </w:tcPr>
          <w:p w14:paraId="731B317E" w14:textId="77777777" w:rsidR="00DF3338" w:rsidRPr="00CF4AD9" w:rsidRDefault="00DF3338" w:rsidP="00DF3338">
            <w:pPr>
              <w:tabs>
                <w:tab w:val="left" w:pos="270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202" w:type="dxa"/>
            <w:tcBorders>
              <w:top w:val="single" w:sz="4" w:space="0" w:color="auto"/>
              <w:bottom w:val="single" w:sz="4" w:space="0" w:color="auto"/>
            </w:tcBorders>
          </w:tcPr>
          <w:p w14:paraId="7546A0E3" w14:textId="77777777" w:rsidR="00DF3338" w:rsidRPr="00CF4AD9" w:rsidRDefault="00DF3338" w:rsidP="00DF3338">
            <w:pPr>
              <w:numPr>
                <w:ilvl w:val="0"/>
                <w:numId w:val="9"/>
              </w:numPr>
              <w:spacing w:after="80"/>
              <w:ind w:left="252" w:hanging="252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CF4AD9">
              <w:rPr>
                <w:rFonts w:asciiTheme="minorHAnsi" w:hAnsiTheme="minorHAnsi" w:cstheme="minorHAnsi"/>
                <w:sz w:val="22"/>
                <w:szCs w:val="22"/>
              </w:rPr>
              <w:t>Peserta</w:t>
            </w:r>
            <w:proofErr w:type="spellEnd"/>
            <w:r w:rsidRPr="00CF4AD9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CF4AD9">
              <w:rPr>
                <w:rFonts w:asciiTheme="minorHAnsi" w:hAnsiTheme="minorHAnsi" w:cstheme="minorHAnsi"/>
                <w:sz w:val="22"/>
                <w:szCs w:val="22"/>
              </w:rPr>
              <w:t>pelatihan</w:t>
            </w:r>
            <w:proofErr w:type="spellEnd"/>
            <w:r w:rsidRPr="00CF4AD9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CF4AD9">
              <w:rPr>
                <w:rFonts w:asciiTheme="minorHAnsi" w:hAnsiTheme="minorHAnsi" w:cstheme="minorHAnsi"/>
                <w:sz w:val="22"/>
                <w:szCs w:val="22"/>
              </w:rPr>
              <w:t>berperilaku</w:t>
            </w:r>
            <w:proofErr w:type="spellEnd"/>
            <w:r w:rsidRPr="00CF4AD9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CF4AD9">
              <w:rPr>
                <w:rFonts w:asciiTheme="minorHAnsi" w:hAnsiTheme="minorHAnsi" w:cstheme="minorHAnsi"/>
                <w:sz w:val="22"/>
                <w:szCs w:val="22"/>
              </w:rPr>
              <w:t>berbeda</w:t>
            </w:r>
            <w:proofErr w:type="spellEnd"/>
            <w:r w:rsidRPr="00CF4AD9">
              <w:rPr>
                <w:rFonts w:asciiTheme="minorHAnsi" w:hAnsiTheme="minorHAnsi" w:cstheme="minorHAnsi"/>
                <w:sz w:val="22"/>
                <w:szCs w:val="22"/>
              </w:rPr>
              <w:t xml:space="preserve"> di </w:t>
            </w:r>
            <w:proofErr w:type="spellStart"/>
            <w:r w:rsidRPr="00CF4AD9">
              <w:rPr>
                <w:rFonts w:asciiTheme="minorHAnsi" w:hAnsiTheme="minorHAnsi" w:cstheme="minorHAnsi"/>
                <w:sz w:val="22"/>
                <w:szCs w:val="22"/>
              </w:rPr>
              <w:t>pekerjaan</w:t>
            </w:r>
            <w:proofErr w:type="spellEnd"/>
            <w:r w:rsidRPr="00CF4AD9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CF4AD9">
              <w:rPr>
                <w:rFonts w:asciiTheme="minorHAnsi" w:hAnsiTheme="minorHAnsi" w:cstheme="minorHAnsi"/>
                <w:sz w:val="22"/>
                <w:szCs w:val="22"/>
              </w:rPr>
              <w:t>setelah</w:t>
            </w:r>
            <w:proofErr w:type="spellEnd"/>
            <w:r w:rsidRPr="00CF4AD9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CF4AD9">
              <w:rPr>
                <w:rFonts w:asciiTheme="minorHAnsi" w:hAnsiTheme="minorHAnsi" w:cstheme="minorHAnsi"/>
                <w:sz w:val="22"/>
                <w:szCs w:val="22"/>
              </w:rPr>
              <w:t>pelatihan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9716E2" w14:textId="4877BEC5" w:rsidR="00DF3338" w:rsidRPr="00CF4AD9" w:rsidRDefault="00DF3338" w:rsidP="00DF3338">
            <w:pPr>
              <w:tabs>
                <w:tab w:val="left" w:pos="2700"/>
              </w:tabs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559DAB" w14:textId="50755484" w:rsidR="00DF3338" w:rsidRPr="00CF4AD9" w:rsidRDefault="00DF3338" w:rsidP="00DF3338">
            <w:pPr>
              <w:tabs>
                <w:tab w:val="left" w:pos="2700"/>
              </w:tabs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8E5A20" w14:textId="46C67AA2" w:rsidR="00DF3338" w:rsidRPr="00CF4AD9" w:rsidRDefault="00DF3338" w:rsidP="00DF3338">
            <w:pPr>
              <w:tabs>
                <w:tab w:val="left" w:pos="2700"/>
              </w:tabs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F4AD9">
              <w:rPr>
                <w:rFonts w:asciiTheme="minorHAnsi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244F86" w14:textId="17B97F97" w:rsidR="00DF3338" w:rsidRPr="00CF4AD9" w:rsidRDefault="00DF3338" w:rsidP="00DF3338">
            <w:pPr>
              <w:tabs>
                <w:tab w:val="left" w:pos="2700"/>
              </w:tabs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4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0B8F9D" w14:textId="0D3002A1" w:rsidR="00DF3338" w:rsidRPr="00CF4AD9" w:rsidRDefault="00DF3338" w:rsidP="00DF3338">
            <w:pPr>
              <w:tabs>
                <w:tab w:val="left" w:pos="2700"/>
              </w:tabs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5</w:t>
            </w:r>
          </w:p>
        </w:tc>
      </w:tr>
      <w:tr w:rsidR="00DF3338" w:rsidRPr="00CF4AD9" w14:paraId="3E5C87FA" w14:textId="77777777" w:rsidTr="00534074">
        <w:trPr>
          <w:trHeight w:val="602"/>
        </w:trPr>
        <w:tc>
          <w:tcPr>
            <w:tcW w:w="468" w:type="dxa"/>
          </w:tcPr>
          <w:p w14:paraId="73B3B36E" w14:textId="77777777" w:rsidR="00DF3338" w:rsidRPr="00CF4AD9" w:rsidRDefault="00DF3338" w:rsidP="00DF3338">
            <w:pPr>
              <w:tabs>
                <w:tab w:val="left" w:pos="270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202" w:type="dxa"/>
            <w:tcBorders>
              <w:top w:val="single" w:sz="4" w:space="0" w:color="auto"/>
              <w:bottom w:val="single" w:sz="4" w:space="0" w:color="auto"/>
            </w:tcBorders>
          </w:tcPr>
          <w:p w14:paraId="4FF76ABC" w14:textId="77777777" w:rsidR="00DF3338" w:rsidRPr="00CF4AD9" w:rsidRDefault="00DF3338" w:rsidP="00DF3338">
            <w:pPr>
              <w:numPr>
                <w:ilvl w:val="0"/>
                <w:numId w:val="9"/>
              </w:numPr>
              <w:spacing w:after="80"/>
              <w:ind w:left="252" w:hanging="252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CF4AD9">
              <w:rPr>
                <w:rFonts w:asciiTheme="minorHAnsi" w:hAnsiTheme="minorHAnsi" w:cstheme="minorHAnsi"/>
                <w:sz w:val="22"/>
                <w:szCs w:val="22"/>
              </w:rPr>
              <w:t>Peserta</w:t>
            </w:r>
            <w:proofErr w:type="spellEnd"/>
            <w:r w:rsidRPr="00CF4AD9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CF4AD9">
              <w:rPr>
                <w:rFonts w:asciiTheme="minorHAnsi" w:hAnsiTheme="minorHAnsi" w:cstheme="minorHAnsi"/>
                <w:sz w:val="22"/>
                <w:szCs w:val="22"/>
              </w:rPr>
              <w:t>pelatihan</w:t>
            </w:r>
            <w:proofErr w:type="spellEnd"/>
            <w:r w:rsidRPr="00CF4AD9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CF4AD9">
              <w:rPr>
                <w:rFonts w:asciiTheme="minorHAnsi" w:hAnsiTheme="minorHAnsi" w:cstheme="minorHAnsi"/>
                <w:sz w:val="22"/>
                <w:szCs w:val="22"/>
              </w:rPr>
              <w:t>menggunakan</w:t>
            </w:r>
            <w:proofErr w:type="spellEnd"/>
            <w:r w:rsidRPr="00CF4AD9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CF4AD9">
              <w:rPr>
                <w:rFonts w:asciiTheme="minorHAnsi" w:hAnsiTheme="minorHAnsi" w:cstheme="minorHAnsi"/>
                <w:sz w:val="22"/>
                <w:szCs w:val="22"/>
              </w:rPr>
              <w:t>keterampilan</w:t>
            </w:r>
            <w:proofErr w:type="spellEnd"/>
            <w:r w:rsidRPr="00CF4AD9">
              <w:rPr>
                <w:rFonts w:asciiTheme="minorHAnsi" w:hAnsiTheme="minorHAnsi" w:cstheme="minorHAnsi"/>
                <w:sz w:val="22"/>
                <w:szCs w:val="22"/>
              </w:rPr>
              <w:t xml:space="preserve"> dan </w:t>
            </w:r>
            <w:proofErr w:type="spellStart"/>
            <w:r w:rsidRPr="00CF4AD9">
              <w:rPr>
                <w:rFonts w:asciiTheme="minorHAnsi" w:hAnsiTheme="minorHAnsi" w:cstheme="minorHAnsi"/>
                <w:sz w:val="22"/>
                <w:szCs w:val="22"/>
              </w:rPr>
              <w:t>pengetahuan</w:t>
            </w:r>
            <w:proofErr w:type="spellEnd"/>
            <w:r w:rsidRPr="00CF4AD9">
              <w:rPr>
                <w:rFonts w:asciiTheme="minorHAnsi" w:hAnsiTheme="minorHAnsi" w:cstheme="minorHAnsi"/>
                <w:sz w:val="22"/>
                <w:szCs w:val="22"/>
              </w:rPr>
              <w:t xml:space="preserve"> yang </w:t>
            </w:r>
            <w:proofErr w:type="spellStart"/>
            <w:r w:rsidRPr="00CF4AD9">
              <w:rPr>
                <w:rFonts w:asciiTheme="minorHAnsi" w:hAnsiTheme="minorHAnsi" w:cstheme="minorHAnsi"/>
                <w:sz w:val="22"/>
                <w:szCs w:val="22"/>
              </w:rPr>
              <w:t>mereka</w:t>
            </w:r>
            <w:proofErr w:type="spellEnd"/>
            <w:r w:rsidRPr="00CF4AD9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CF4AD9">
              <w:rPr>
                <w:rFonts w:asciiTheme="minorHAnsi" w:hAnsiTheme="minorHAnsi" w:cstheme="minorHAnsi"/>
                <w:sz w:val="22"/>
                <w:szCs w:val="22"/>
              </w:rPr>
              <w:t>pelajari</w:t>
            </w:r>
            <w:proofErr w:type="spellEnd"/>
            <w:r w:rsidRPr="00CF4AD9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CF4AD9">
              <w:rPr>
                <w:rFonts w:asciiTheme="minorHAnsi" w:hAnsiTheme="minorHAnsi" w:cstheme="minorHAnsi"/>
                <w:sz w:val="22"/>
                <w:szCs w:val="22"/>
              </w:rPr>
              <w:t>dari</w:t>
            </w:r>
            <w:proofErr w:type="spellEnd"/>
            <w:r w:rsidRPr="00CF4AD9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CF4AD9">
              <w:rPr>
                <w:rFonts w:asciiTheme="minorHAnsi" w:hAnsiTheme="minorHAnsi" w:cstheme="minorHAnsi"/>
                <w:sz w:val="22"/>
                <w:szCs w:val="22"/>
              </w:rPr>
              <w:t>pelatihan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C69E2A" w14:textId="6C7603DD" w:rsidR="00DF3338" w:rsidRPr="00CF4AD9" w:rsidRDefault="00DF3338" w:rsidP="00DF3338">
            <w:pPr>
              <w:tabs>
                <w:tab w:val="left" w:pos="2700"/>
              </w:tabs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AE925E" w14:textId="54852429" w:rsidR="00DF3338" w:rsidRPr="00CF4AD9" w:rsidRDefault="00DF3338" w:rsidP="00DF3338">
            <w:pPr>
              <w:tabs>
                <w:tab w:val="left" w:pos="2700"/>
              </w:tabs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31E336" w14:textId="47B81E45" w:rsidR="00DF3338" w:rsidRPr="00CF4AD9" w:rsidRDefault="00DF3338" w:rsidP="00DF3338">
            <w:pPr>
              <w:tabs>
                <w:tab w:val="left" w:pos="2700"/>
              </w:tabs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F4AD9">
              <w:rPr>
                <w:rFonts w:asciiTheme="minorHAnsi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E657E5" w14:textId="030CF87C" w:rsidR="00DF3338" w:rsidRPr="00CF4AD9" w:rsidRDefault="00DF3338" w:rsidP="00DF3338">
            <w:pPr>
              <w:tabs>
                <w:tab w:val="left" w:pos="2700"/>
              </w:tabs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4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C6DEC2" w14:textId="1904D6E9" w:rsidR="00DF3338" w:rsidRPr="00CF4AD9" w:rsidRDefault="00DF3338" w:rsidP="00DF3338">
            <w:pPr>
              <w:tabs>
                <w:tab w:val="left" w:pos="2700"/>
              </w:tabs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5</w:t>
            </w:r>
          </w:p>
        </w:tc>
      </w:tr>
      <w:tr w:rsidR="00DF3338" w:rsidRPr="00CF4AD9" w14:paraId="7E3BA23B" w14:textId="77777777" w:rsidTr="00534074">
        <w:trPr>
          <w:trHeight w:val="602"/>
        </w:trPr>
        <w:tc>
          <w:tcPr>
            <w:tcW w:w="468" w:type="dxa"/>
          </w:tcPr>
          <w:p w14:paraId="27DCCB1F" w14:textId="77777777" w:rsidR="00DF3338" w:rsidRPr="00CF4AD9" w:rsidRDefault="00DF3338" w:rsidP="00DF3338">
            <w:pPr>
              <w:tabs>
                <w:tab w:val="left" w:pos="270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202" w:type="dxa"/>
            <w:tcBorders>
              <w:top w:val="single" w:sz="4" w:space="0" w:color="auto"/>
              <w:bottom w:val="single" w:sz="4" w:space="0" w:color="auto"/>
            </w:tcBorders>
          </w:tcPr>
          <w:p w14:paraId="5C693329" w14:textId="20748263" w:rsidR="00DF3338" w:rsidRPr="00CF4AD9" w:rsidRDefault="00DF3338" w:rsidP="00DF3338">
            <w:pPr>
              <w:numPr>
                <w:ilvl w:val="0"/>
                <w:numId w:val="9"/>
              </w:numPr>
              <w:spacing w:after="80"/>
              <w:ind w:left="252" w:hanging="252"/>
              <w:rPr>
                <w:rFonts w:asciiTheme="minorHAnsi" w:hAnsiTheme="minorHAnsi" w:cstheme="minorHAnsi"/>
                <w:sz w:val="22"/>
                <w:szCs w:val="22"/>
              </w:rPr>
            </w:pPr>
            <w:r w:rsidRPr="00DF3338">
              <w:rPr>
                <w:rFonts w:asciiTheme="minorHAnsi" w:hAnsiTheme="minorHAnsi" w:cstheme="minorHAnsi"/>
                <w:sz w:val="22"/>
                <w:szCs w:val="22"/>
              </w:rPr>
              <w:t xml:space="preserve">Dalam </w:t>
            </w:r>
            <w:proofErr w:type="spellStart"/>
            <w:r w:rsidRPr="00DF3338">
              <w:rPr>
                <w:rFonts w:asciiTheme="minorHAnsi" w:hAnsiTheme="minorHAnsi" w:cstheme="minorHAnsi"/>
                <w:sz w:val="22"/>
                <w:szCs w:val="22"/>
              </w:rPr>
              <w:t>pekerjaan</w:t>
            </w:r>
            <w:proofErr w:type="spellEnd"/>
            <w:r w:rsidRPr="00DF3338">
              <w:rPr>
                <w:rFonts w:asciiTheme="minorHAnsi" w:hAnsiTheme="minorHAnsi" w:cstheme="minorHAnsi"/>
                <w:sz w:val="22"/>
                <w:szCs w:val="22"/>
              </w:rPr>
              <w:t xml:space="preserve">, yang </w:t>
            </w:r>
            <w:proofErr w:type="spellStart"/>
            <w:r w:rsidRPr="00DF3338">
              <w:rPr>
                <w:rFonts w:asciiTheme="minorHAnsi" w:hAnsiTheme="minorHAnsi" w:cstheme="minorHAnsi"/>
                <w:sz w:val="22"/>
                <w:szCs w:val="22"/>
              </w:rPr>
              <w:t>bersangkutan</w:t>
            </w:r>
            <w:proofErr w:type="spellEnd"/>
            <w:r w:rsidRPr="00DF333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DF3338">
              <w:rPr>
                <w:rFonts w:asciiTheme="minorHAnsi" w:hAnsiTheme="minorHAnsi" w:cstheme="minorHAnsi"/>
                <w:sz w:val="22"/>
                <w:szCs w:val="22"/>
              </w:rPr>
              <w:t>dapat</w:t>
            </w:r>
            <w:proofErr w:type="spellEnd"/>
            <w:r w:rsidRPr="00DF333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DF3338">
              <w:rPr>
                <w:rFonts w:asciiTheme="minorHAnsi" w:hAnsiTheme="minorHAnsi" w:cstheme="minorHAnsi"/>
                <w:sz w:val="22"/>
                <w:szCs w:val="22"/>
              </w:rPr>
              <w:t>dijadikan</w:t>
            </w:r>
            <w:proofErr w:type="spellEnd"/>
            <w:r w:rsidRPr="00DF333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DF3338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Role Model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DC9000" w14:textId="77777777" w:rsidR="00DF3338" w:rsidRDefault="00DF3338" w:rsidP="00DF3338">
            <w:pPr>
              <w:tabs>
                <w:tab w:val="left" w:pos="2700"/>
              </w:tabs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8D1D41" w14:textId="77777777" w:rsidR="00DF3338" w:rsidRDefault="00DF3338" w:rsidP="00DF3338">
            <w:pPr>
              <w:tabs>
                <w:tab w:val="left" w:pos="2700"/>
              </w:tabs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A80481" w14:textId="77777777" w:rsidR="00DF3338" w:rsidRPr="00CF4AD9" w:rsidRDefault="00DF3338" w:rsidP="00DF3338">
            <w:pPr>
              <w:tabs>
                <w:tab w:val="left" w:pos="2700"/>
              </w:tabs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C1A40D" w14:textId="77777777" w:rsidR="00DF3338" w:rsidRDefault="00DF3338" w:rsidP="00DF3338">
            <w:pPr>
              <w:tabs>
                <w:tab w:val="left" w:pos="2700"/>
              </w:tabs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BF62BC" w14:textId="77777777" w:rsidR="00DF3338" w:rsidRDefault="00DF3338" w:rsidP="00DF3338">
            <w:pPr>
              <w:tabs>
                <w:tab w:val="left" w:pos="2700"/>
              </w:tabs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DF3338" w:rsidRPr="00CF4AD9" w14:paraId="7FBA1EBD" w14:textId="77777777" w:rsidTr="00534074">
        <w:tc>
          <w:tcPr>
            <w:tcW w:w="468" w:type="dxa"/>
          </w:tcPr>
          <w:p w14:paraId="7ED950F1" w14:textId="77777777" w:rsidR="00DF3338" w:rsidRPr="00CF4AD9" w:rsidRDefault="00DF3338" w:rsidP="00DF3338">
            <w:pPr>
              <w:tabs>
                <w:tab w:val="left" w:pos="270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CF4AD9">
              <w:rPr>
                <w:rFonts w:asciiTheme="minorHAnsi" w:hAnsiTheme="minorHAnsi" w:cstheme="minorHAnsi"/>
                <w:sz w:val="22"/>
                <w:szCs w:val="22"/>
              </w:rPr>
              <w:t>3.</w:t>
            </w:r>
          </w:p>
        </w:tc>
        <w:tc>
          <w:tcPr>
            <w:tcW w:w="5202" w:type="dxa"/>
          </w:tcPr>
          <w:p w14:paraId="7203268F" w14:textId="77777777" w:rsidR="00DF3338" w:rsidRPr="00CF4AD9" w:rsidRDefault="00DF3338" w:rsidP="00DF3338">
            <w:pPr>
              <w:tabs>
                <w:tab w:val="left" w:pos="2700"/>
              </w:tabs>
              <w:spacing w:after="80"/>
              <w:ind w:left="-108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CF4AD9">
              <w:rPr>
                <w:rFonts w:asciiTheme="minorHAnsi" w:hAnsiTheme="minorHAnsi" w:cstheme="minorHAnsi"/>
                <w:b/>
                <w:sz w:val="22"/>
                <w:szCs w:val="22"/>
              </w:rPr>
              <w:t>Hasil</w:t>
            </w:r>
          </w:p>
        </w:tc>
        <w:tc>
          <w:tcPr>
            <w:tcW w:w="1134" w:type="dxa"/>
            <w:gridSpan w:val="2"/>
            <w:vAlign w:val="center"/>
          </w:tcPr>
          <w:p w14:paraId="7DEB2346" w14:textId="77777777" w:rsidR="00DF3338" w:rsidRPr="00CF4AD9" w:rsidRDefault="00DF3338" w:rsidP="00DF3338">
            <w:pPr>
              <w:tabs>
                <w:tab w:val="left" w:pos="2700"/>
              </w:tabs>
              <w:ind w:left="-108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gridSpan w:val="3"/>
            <w:vAlign w:val="center"/>
          </w:tcPr>
          <w:p w14:paraId="40B520DA" w14:textId="77777777" w:rsidR="00DF3338" w:rsidRPr="00CF4AD9" w:rsidRDefault="00DF3338" w:rsidP="00DF3338">
            <w:pPr>
              <w:tabs>
                <w:tab w:val="left" w:pos="2700"/>
              </w:tabs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DF3338" w:rsidRPr="00CF4AD9" w14:paraId="402AC087" w14:textId="77777777" w:rsidTr="00534074">
        <w:tc>
          <w:tcPr>
            <w:tcW w:w="468" w:type="dxa"/>
          </w:tcPr>
          <w:p w14:paraId="223A26CF" w14:textId="77777777" w:rsidR="00DF3338" w:rsidRPr="00CF4AD9" w:rsidRDefault="00DF3338" w:rsidP="00DF3338">
            <w:pPr>
              <w:tabs>
                <w:tab w:val="left" w:pos="270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202" w:type="dxa"/>
            <w:tcBorders>
              <w:top w:val="single" w:sz="4" w:space="0" w:color="auto"/>
              <w:bottom w:val="single" w:sz="4" w:space="0" w:color="auto"/>
            </w:tcBorders>
          </w:tcPr>
          <w:p w14:paraId="2BEF8747" w14:textId="2CD58AA0" w:rsidR="00DF3338" w:rsidRPr="00DF3338" w:rsidRDefault="00DF3338" w:rsidP="00DF3338">
            <w:pPr>
              <w:pStyle w:val="ListParagraph"/>
              <w:numPr>
                <w:ilvl w:val="0"/>
                <w:numId w:val="12"/>
              </w:numPr>
              <w:tabs>
                <w:tab w:val="left" w:pos="2700"/>
              </w:tabs>
              <w:spacing w:after="80"/>
              <w:ind w:left="266" w:hanging="266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F3338">
              <w:rPr>
                <w:rFonts w:asciiTheme="minorHAnsi" w:hAnsiTheme="minorHAnsi" w:cstheme="minorHAnsi"/>
                <w:sz w:val="22"/>
                <w:szCs w:val="22"/>
              </w:rPr>
              <w:t xml:space="preserve">Knowledge sharing </w:t>
            </w:r>
            <w:proofErr w:type="spellStart"/>
            <w:r w:rsidRPr="00DF3338">
              <w:rPr>
                <w:rFonts w:asciiTheme="minorHAnsi" w:hAnsiTheme="minorHAnsi" w:cstheme="minorHAnsi"/>
                <w:sz w:val="22"/>
                <w:szCs w:val="22"/>
              </w:rPr>
              <w:t>kepada</w:t>
            </w:r>
            <w:proofErr w:type="spellEnd"/>
            <w:r w:rsidRPr="00DF333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DF3338">
              <w:rPr>
                <w:rFonts w:asciiTheme="minorHAnsi" w:hAnsiTheme="minorHAnsi" w:cstheme="minorHAnsi"/>
                <w:sz w:val="22"/>
                <w:szCs w:val="22"/>
              </w:rPr>
              <w:t>rekan</w:t>
            </w:r>
            <w:proofErr w:type="spellEnd"/>
            <w:r w:rsidRPr="00DF333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DF3338">
              <w:rPr>
                <w:rFonts w:asciiTheme="minorHAnsi" w:hAnsiTheme="minorHAnsi" w:cstheme="minorHAnsi"/>
                <w:sz w:val="22"/>
                <w:szCs w:val="22"/>
              </w:rPr>
              <w:t>kerja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256B7D" w14:textId="1D1BB267" w:rsidR="00DF3338" w:rsidRPr="00CF4AD9" w:rsidRDefault="00DF3338" w:rsidP="00DF3338">
            <w:pPr>
              <w:tabs>
                <w:tab w:val="left" w:pos="2700"/>
              </w:tabs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9952D4" w14:textId="3E2EACC2" w:rsidR="00DF3338" w:rsidRPr="00CF4AD9" w:rsidRDefault="00DF3338" w:rsidP="00DF3338">
            <w:pPr>
              <w:tabs>
                <w:tab w:val="left" w:pos="2700"/>
              </w:tabs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0B869B" w14:textId="4DB20076" w:rsidR="00DF3338" w:rsidRPr="00CF4AD9" w:rsidRDefault="00DF3338" w:rsidP="00DF3338">
            <w:pPr>
              <w:tabs>
                <w:tab w:val="left" w:pos="2700"/>
              </w:tabs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F4AD9">
              <w:rPr>
                <w:rFonts w:asciiTheme="minorHAnsi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3797E3" w14:textId="66EF67E8" w:rsidR="00DF3338" w:rsidRPr="00CF4AD9" w:rsidRDefault="00DF3338" w:rsidP="00DF3338">
            <w:pPr>
              <w:tabs>
                <w:tab w:val="left" w:pos="2700"/>
              </w:tabs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4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CAC66B" w14:textId="7CB1386C" w:rsidR="00DF3338" w:rsidRPr="00CF4AD9" w:rsidRDefault="00DF3338" w:rsidP="00DF3338">
            <w:pPr>
              <w:tabs>
                <w:tab w:val="left" w:pos="2700"/>
              </w:tabs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5</w:t>
            </w:r>
          </w:p>
        </w:tc>
      </w:tr>
      <w:tr w:rsidR="00DF3338" w:rsidRPr="00CF4AD9" w14:paraId="73F5B28D" w14:textId="77777777" w:rsidTr="00534074">
        <w:tc>
          <w:tcPr>
            <w:tcW w:w="468" w:type="dxa"/>
          </w:tcPr>
          <w:p w14:paraId="4328C3B9" w14:textId="77777777" w:rsidR="00DF3338" w:rsidRPr="00CF4AD9" w:rsidRDefault="00DF3338" w:rsidP="00DF3338">
            <w:pPr>
              <w:tabs>
                <w:tab w:val="left" w:pos="270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202" w:type="dxa"/>
            <w:tcBorders>
              <w:top w:val="single" w:sz="4" w:space="0" w:color="auto"/>
              <w:bottom w:val="single" w:sz="4" w:space="0" w:color="auto"/>
            </w:tcBorders>
          </w:tcPr>
          <w:p w14:paraId="0DE97164" w14:textId="6FBAE2BA" w:rsidR="00DF3338" w:rsidRPr="00DF3338" w:rsidRDefault="00DF3338" w:rsidP="00DF3338">
            <w:pPr>
              <w:pStyle w:val="ListParagraph"/>
              <w:numPr>
                <w:ilvl w:val="0"/>
                <w:numId w:val="12"/>
              </w:numPr>
              <w:tabs>
                <w:tab w:val="left" w:pos="2700"/>
              </w:tabs>
              <w:spacing w:after="80"/>
              <w:ind w:left="266" w:hanging="266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DF3338">
              <w:rPr>
                <w:rFonts w:asciiTheme="minorHAnsi" w:hAnsiTheme="minorHAnsi" w:cstheme="minorHAnsi"/>
                <w:sz w:val="22"/>
                <w:szCs w:val="22"/>
              </w:rPr>
              <w:t>Meningkatkan</w:t>
            </w:r>
            <w:proofErr w:type="spellEnd"/>
            <w:r w:rsidRPr="00DF333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DF3338">
              <w:rPr>
                <w:rFonts w:asciiTheme="minorHAnsi" w:hAnsiTheme="minorHAnsi" w:cstheme="minorHAnsi"/>
                <w:sz w:val="22"/>
                <w:szCs w:val="22"/>
              </w:rPr>
              <w:t>kinerja</w:t>
            </w:r>
            <w:proofErr w:type="spellEnd"/>
            <w:r w:rsidRPr="00DF333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DF3338">
              <w:rPr>
                <w:rFonts w:asciiTheme="minorHAnsi" w:hAnsiTheme="minorHAnsi" w:cstheme="minorHAnsi"/>
                <w:sz w:val="22"/>
                <w:szCs w:val="22"/>
              </w:rPr>
              <w:t>tim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AFD35B" w14:textId="790E7E4A" w:rsidR="00DF3338" w:rsidRPr="00CF4AD9" w:rsidRDefault="00DF3338" w:rsidP="00DF3338">
            <w:pPr>
              <w:tabs>
                <w:tab w:val="left" w:pos="2700"/>
              </w:tabs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4C3595" w14:textId="48425F7F" w:rsidR="00DF3338" w:rsidRPr="00CF4AD9" w:rsidRDefault="00DF3338" w:rsidP="00DF3338">
            <w:pPr>
              <w:tabs>
                <w:tab w:val="left" w:pos="2700"/>
              </w:tabs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B061B5" w14:textId="4F4FB246" w:rsidR="00DF3338" w:rsidRPr="00CF4AD9" w:rsidRDefault="00DF3338" w:rsidP="00DF3338">
            <w:pPr>
              <w:tabs>
                <w:tab w:val="left" w:pos="2700"/>
              </w:tabs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F4AD9">
              <w:rPr>
                <w:rFonts w:asciiTheme="minorHAnsi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A128A8" w14:textId="565B4480" w:rsidR="00DF3338" w:rsidRPr="00CF4AD9" w:rsidRDefault="00DF3338" w:rsidP="00DF3338">
            <w:pPr>
              <w:tabs>
                <w:tab w:val="left" w:pos="2700"/>
              </w:tabs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4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A18EF1" w14:textId="23F9AE10" w:rsidR="00DF3338" w:rsidRPr="00CF4AD9" w:rsidRDefault="00DF3338" w:rsidP="00DF3338">
            <w:pPr>
              <w:tabs>
                <w:tab w:val="left" w:pos="2700"/>
              </w:tabs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5</w:t>
            </w:r>
          </w:p>
        </w:tc>
      </w:tr>
      <w:tr w:rsidR="00DF3338" w:rsidRPr="00CF4AD9" w14:paraId="40DDAB0F" w14:textId="77777777" w:rsidTr="00534074">
        <w:tc>
          <w:tcPr>
            <w:tcW w:w="468" w:type="dxa"/>
          </w:tcPr>
          <w:p w14:paraId="3E4866DC" w14:textId="77777777" w:rsidR="00DF3338" w:rsidRPr="00CF4AD9" w:rsidRDefault="00DF3338" w:rsidP="00DF3338">
            <w:pPr>
              <w:tabs>
                <w:tab w:val="left" w:pos="270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202" w:type="dxa"/>
            <w:tcBorders>
              <w:top w:val="single" w:sz="4" w:space="0" w:color="auto"/>
              <w:bottom w:val="single" w:sz="4" w:space="0" w:color="auto"/>
            </w:tcBorders>
          </w:tcPr>
          <w:p w14:paraId="7A9ECCBA" w14:textId="25ABA317" w:rsidR="00DF3338" w:rsidRPr="00DF3338" w:rsidRDefault="00DF3338" w:rsidP="00DF3338">
            <w:pPr>
              <w:pStyle w:val="ListParagraph"/>
              <w:numPr>
                <w:ilvl w:val="0"/>
                <w:numId w:val="12"/>
              </w:numPr>
              <w:tabs>
                <w:tab w:val="left" w:pos="2700"/>
              </w:tabs>
              <w:spacing w:after="80"/>
              <w:ind w:left="266" w:hanging="266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DF3338">
              <w:rPr>
                <w:rFonts w:asciiTheme="minorHAnsi" w:hAnsiTheme="minorHAnsi" w:cstheme="minorHAnsi"/>
                <w:sz w:val="22"/>
                <w:szCs w:val="22"/>
              </w:rPr>
              <w:t>Peserta</w:t>
            </w:r>
            <w:proofErr w:type="spellEnd"/>
            <w:r w:rsidRPr="00DF333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DF3338">
              <w:rPr>
                <w:rFonts w:asciiTheme="minorHAnsi" w:hAnsiTheme="minorHAnsi" w:cstheme="minorHAnsi"/>
                <w:sz w:val="22"/>
                <w:szCs w:val="22"/>
              </w:rPr>
              <w:t>pelatihan</w:t>
            </w:r>
            <w:proofErr w:type="spellEnd"/>
            <w:r w:rsidRPr="00DF333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DF3338">
              <w:rPr>
                <w:rFonts w:asciiTheme="minorHAnsi" w:hAnsiTheme="minorHAnsi" w:cstheme="minorHAnsi"/>
                <w:sz w:val="22"/>
                <w:szCs w:val="22"/>
              </w:rPr>
              <w:t>secara</w:t>
            </w:r>
            <w:proofErr w:type="spellEnd"/>
            <w:r w:rsidRPr="00DF333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DF3338">
              <w:rPr>
                <w:rFonts w:asciiTheme="minorHAnsi" w:hAnsiTheme="minorHAnsi" w:cstheme="minorHAnsi"/>
                <w:sz w:val="22"/>
                <w:szCs w:val="22"/>
              </w:rPr>
              <w:t>berkesinambungan</w:t>
            </w:r>
            <w:proofErr w:type="spellEnd"/>
            <w:r w:rsidRPr="00DF333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DF3338">
              <w:rPr>
                <w:rFonts w:asciiTheme="minorHAnsi" w:hAnsiTheme="minorHAnsi" w:cstheme="minorHAnsi"/>
                <w:sz w:val="22"/>
                <w:szCs w:val="22"/>
              </w:rPr>
              <w:t>melakukan</w:t>
            </w:r>
            <w:proofErr w:type="spellEnd"/>
            <w:r w:rsidRPr="00DF333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DF3338">
              <w:rPr>
                <w:rFonts w:asciiTheme="minorHAnsi" w:hAnsiTheme="minorHAnsi" w:cstheme="minorHAnsi"/>
                <w:sz w:val="22"/>
                <w:szCs w:val="22"/>
              </w:rPr>
              <w:t>perbaikan-perbaikan</w:t>
            </w:r>
            <w:proofErr w:type="spellEnd"/>
            <w:r w:rsidRPr="00DF333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DF3338">
              <w:rPr>
                <w:rFonts w:asciiTheme="minorHAnsi" w:hAnsiTheme="minorHAnsi" w:cstheme="minorHAnsi"/>
                <w:sz w:val="22"/>
                <w:szCs w:val="22"/>
              </w:rPr>
              <w:t>untuk</w:t>
            </w:r>
            <w:proofErr w:type="spellEnd"/>
            <w:r w:rsidRPr="00DF333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DF3338">
              <w:rPr>
                <w:rFonts w:asciiTheme="minorHAnsi" w:hAnsiTheme="minorHAnsi" w:cstheme="minorHAnsi"/>
                <w:sz w:val="22"/>
                <w:szCs w:val="22"/>
              </w:rPr>
              <w:t>memperbaiki</w:t>
            </w:r>
            <w:proofErr w:type="spellEnd"/>
            <w:r w:rsidRPr="00DF3338">
              <w:rPr>
                <w:rFonts w:asciiTheme="minorHAnsi" w:hAnsiTheme="minorHAnsi" w:cstheme="minorHAnsi"/>
                <w:sz w:val="22"/>
                <w:szCs w:val="22"/>
              </w:rPr>
              <w:t xml:space="preserve"> proses </w:t>
            </w:r>
            <w:proofErr w:type="spellStart"/>
            <w:r w:rsidRPr="00DF3338">
              <w:rPr>
                <w:rFonts w:asciiTheme="minorHAnsi" w:hAnsiTheme="minorHAnsi" w:cstheme="minorHAnsi"/>
                <w:sz w:val="22"/>
                <w:szCs w:val="22"/>
              </w:rPr>
              <w:t>kinerja</w:t>
            </w:r>
            <w:proofErr w:type="spellEnd"/>
            <w:r w:rsidRPr="00DF3338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20EE5C" w14:textId="06E4371F" w:rsidR="00DF3338" w:rsidRDefault="00DF3338" w:rsidP="00DF3338">
            <w:pPr>
              <w:tabs>
                <w:tab w:val="left" w:pos="2700"/>
              </w:tabs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6523C0" w14:textId="7C235934" w:rsidR="00DF3338" w:rsidRDefault="00DF3338" w:rsidP="00DF3338">
            <w:pPr>
              <w:tabs>
                <w:tab w:val="left" w:pos="2700"/>
              </w:tabs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195EE8" w14:textId="732221E3" w:rsidR="00DF3338" w:rsidRPr="00CF4AD9" w:rsidRDefault="00DF3338" w:rsidP="00DF3338">
            <w:pPr>
              <w:tabs>
                <w:tab w:val="left" w:pos="2700"/>
              </w:tabs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F4AD9">
              <w:rPr>
                <w:rFonts w:asciiTheme="minorHAnsi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5AC22C" w14:textId="7F7B075C" w:rsidR="00DF3338" w:rsidRDefault="00DF3338" w:rsidP="00DF3338">
            <w:pPr>
              <w:tabs>
                <w:tab w:val="left" w:pos="2700"/>
              </w:tabs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4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D7EE4C" w14:textId="2DD6450A" w:rsidR="00DF3338" w:rsidRDefault="00DF3338" w:rsidP="00DF3338">
            <w:pPr>
              <w:tabs>
                <w:tab w:val="left" w:pos="2700"/>
              </w:tabs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5</w:t>
            </w:r>
          </w:p>
        </w:tc>
      </w:tr>
    </w:tbl>
    <w:p w14:paraId="0C088BD2" w14:textId="7B286D46" w:rsidR="00CF4AD9" w:rsidRDefault="00CF4AD9" w:rsidP="00CF4AD9">
      <w:pPr>
        <w:pStyle w:val="ListParagraph"/>
        <w:spacing w:line="360" w:lineRule="auto"/>
        <w:ind w:left="480"/>
        <w:rPr>
          <w:rFonts w:ascii="Calibri" w:eastAsia="Calibri" w:hAnsi="Calibri" w:cs="Calibri"/>
          <w:b/>
          <w:bCs/>
          <w:sz w:val="22"/>
          <w:szCs w:val="22"/>
        </w:rPr>
      </w:pPr>
    </w:p>
    <w:p w14:paraId="2C212176" w14:textId="55BDE4BB" w:rsidR="009A6FFF" w:rsidRDefault="009A6FFF" w:rsidP="00CF4AD9">
      <w:pPr>
        <w:tabs>
          <w:tab w:val="left" w:pos="2700"/>
        </w:tabs>
        <w:ind w:left="720"/>
        <w:jc w:val="both"/>
        <w:rPr>
          <w:rFonts w:asciiTheme="minorHAnsi" w:hAnsiTheme="minorHAnsi" w:cstheme="minorHAnsi"/>
          <w:sz w:val="22"/>
          <w:szCs w:val="22"/>
          <w:u w:val="single"/>
          <w:lang w:val="sv-SE"/>
        </w:rPr>
      </w:pPr>
      <w:r>
        <w:rPr>
          <w:rFonts w:asciiTheme="minorHAnsi" w:hAnsiTheme="minorHAnsi" w:cstheme="minorHAnsi"/>
          <w:sz w:val="22"/>
          <w:szCs w:val="22"/>
          <w:u w:val="single"/>
          <w:lang w:val="sv-SE"/>
        </w:rPr>
        <w:t xml:space="preserve">KRITERIA </w:t>
      </w:r>
    </w:p>
    <w:p w14:paraId="78F5AB9F" w14:textId="5449292E" w:rsidR="009A6FFF" w:rsidRPr="009A6FFF" w:rsidRDefault="009A6FFF" w:rsidP="009A6FFF">
      <w:pPr>
        <w:tabs>
          <w:tab w:val="left" w:pos="1134"/>
        </w:tabs>
        <w:ind w:left="720"/>
        <w:jc w:val="both"/>
        <w:rPr>
          <w:rFonts w:asciiTheme="minorHAnsi" w:hAnsiTheme="minorHAnsi" w:cstheme="minorHAnsi"/>
          <w:sz w:val="22"/>
          <w:szCs w:val="22"/>
          <w:lang w:val="sv-SE"/>
        </w:rPr>
      </w:pPr>
      <w:r>
        <w:rPr>
          <w:rFonts w:asciiTheme="minorHAnsi" w:hAnsiTheme="minorHAnsi" w:cstheme="minorHAnsi"/>
          <w:sz w:val="22"/>
          <w:szCs w:val="22"/>
          <w:lang w:val="sv-SE"/>
        </w:rPr>
        <w:t>(</w:t>
      </w:r>
      <w:r w:rsidRPr="009A6FFF">
        <w:rPr>
          <w:rFonts w:asciiTheme="minorHAnsi" w:hAnsiTheme="minorHAnsi" w:cstheme="minorHAnsi"/>
          <w:sz w:val="22"/>
          <w:szCs w:val="22"/>
          <w:lang w:val="sv-SE"/>
        </w:rPr>
        <w:t>1</w:t>
      </w:r>
      <w:r>
        <w:rPr>
          <w:rFonts w:asciiTheme="minorHAnsi" w:hAnsiTheme="minorHAnsi" w:cstheme="minorHAnsi"/>
          <w:sz w:val="22"/>
          <w:szCs w:val="22"/>
          <w:lang w:val="sv-SE"/>
        </w:rPr>
        <w:t>)</w:t>
      </w:r>
      <w:r w:rsidRPr="009A6FFF">
        <w:rPr>
          <w:rFonts w:asciiTheme="minorHAnsi" w:hAnsiTheme="minorHAnsi" w:cstheme="minorHAnsi"/>
          <w:sz w:val="22"/>
          <w:szCs w:val="22"/>
          <w:lang w:val="sv-SE"/>
        </w:rPr>
        <w:t xml:space="preserve"> Kurang </w:t>
      </w:r>
      <w:r>
        <w:rPr>
          <w:rFonts w:asciiTheme="minorHAnsi" w:hAnsiTheme="minorHAnsi" w:cstheme="minorHAnsi"/>
          <w:sz w:val="22"/>
          <w:szCs w:val="22"/>
          <w:lang w:val="sv-SE"/>
        </w:rPr>
        <w:tab/>
        <w:t>(</w:t>
      </w:r>
      <w:r w:rsidRPr="009A6FFF">
        <w:rPr>
          <w:rFonts w:asciiTheme="minorHAnsi" w:hAnsiTheme="minorHAnsi" w:cstheme="minorHAnsi"/>
          <w:sz w:val="22"/>
          <w:szCs w:val="22"/>
          <w:lang w:val="sv-SE"/>
        </w:rPr>
        <w:t>2</w:t>
      </w:r>
      <w:r>
        <w:rPr>
          <w:rFonts w:asciiTheme="minorHAnsi" w:hAnsiTheme="minorHAnsi" w:cstheme="minorHAnsi"/>
          <w:sz w:val="22"/>
          <w:szCs w:val="22"/>
          <w:lang w:val="sv-SE"/>
        </w:rPr>
        <w:t xml:space="preserve">) </w:t>
      </w:r>
      <w:r w:rsidR="005B1B78">
        <w:rPr>
          <w:rFonts w:asciiTheme="minorHAnsi" w:hAnsiTheme="minorHAnsi" w:cstheme="minorHAnsi"/>
          <w:sz w:val="22"/>
          <w:szCs w:val="22"/>
          <w:lang w:val="sv-SE"/>
        </w:rPr>
        <w:t>Cukup</w:t>
      </w:r>
      <w:r>
        <w:rPr>
          <w:rFonts w:asciiTheme="minorHAnsi" w:hAnsiTheme="minorHAnsi" w:cstheme="minorHAnsi"/>
          <w:sz w:val="22"/>
          <w:szCs w:val="22"/>
          <w:lang w:val="sv-SE"/>
        </w:rPr>
        <w:tab/>
        <w:t>(</w:t>
      </w:r>
      <w:r w:rsidRPr="009A6FFF">
        <w:rPr>
          <w:rFonts w:asciiTheme="minorHAnsi" w:hAnsiTheme="minorHAnsi" w:cstheme="minorHAnsi"/>
          <w:sz w:val="22"/>
          <w:szCs w:val="22"/>
          <w:lang w:val="sv-SE"/>
        </w:rPr>
        <w:t>3</w:t>
      </w:r>
      <w:r>
        <w:rPr>
          <w:rFonts w:asciiTheme="minorHAnsi" w:hAnsiTheme="minorHAnsi" w:cstheme="minorHAnsi"/>
          <w:sz w:val="22"/>
          <w:szCs w:val="22"/>
          <w:lang w:val="sv-SE"/>
        </w:rPr>
        <w:t xml:space="preserve">) </w:t>
      </w:r>
      <w:r w:rsidR="005B1B78">
        <w:rPr>
          <w:rFonts w:asciiTheme="minorHAnsi" w:hAnsiTheme="minorHAnsi" w:cstheme="minorHAnsi"/>
          <w:sz w:val="22"/>
          <w:szCs w:val="22"/>
          <w:lang w:val="sv-SE"/>
        </w:rPr>
        <w:t>Baik</w:t>
      </w:r>
      <w:r w:rsidR="005B1B78">
        <w:rPr>
          <w:rFonts w:asciiTheme="minorHAnsi" w:hAnsiTheme="minorHAnsi" w:cstheme="minorHAnsi"/>
          <w:sz w:val="22"/>
          <w:szCs w:val="22"/>
          <w:lang w:val="sv-SE"/>
        </w:rPr>
        <w:tab/>
      </w:r>
      <w:r>
        <w:rPr>
          <w:rFonts w:asciiTheme="minorHAnsi" w:hAnsiTheme="minorHAnsi" w:cstheme="minorHAnsi"/>
          <w:sz w:val="22"/>
          <w:szCs w:val="22"/>
          <w:lang w:val="sv-SE"/>
        </w:rPr>
        <w:tab/>
        <w:t>(</w:t>
      </w:r>
      <w:r w:rsidRPr="009A6FFF">
        <w:rPr>
          <w:rFonts w:asciiTheme="minorHAnsi" w:hAnsiTheme="minorHAnsi" w:cstheme="minorHAnsi"/>
          <w:sz w:val="22"/>
          <w:szCs w:val="22"/>
          <w:lang w:val="sv-SE"/>
        </w:rPr>
        <w:t>4</w:t>
      </w:r>
      <w:r>
        <w:rPr>
          <w:rFonts w:asciiTheme="minorHAnsi" w:hAnsiTheme="minorHAnsi" w:cstheme="minorHAnsi"/>
          <w:sz w:val="22"/>
          <w:szCs w:val="22"/>
          <w:lang w:val="sv-SE"/>
        </w:rPr>
        <w:t xml:space="preserve">) </w:t>
      </w:r>
      <w:r w:rsidRPr="009A6FFF">
        <w:rPr>
          <w:rFonts w:asciiTheme="minorHAnsi" w:hAnsiTheme="minorHAnsi" w:cstheme="minorHAnsi"/>
          <w:sz w:val="22"/>
          <w:szCs w:val="22"/>
          <w:lang w:val="sv-SE"/>
        </w:rPr>
        <w:t>Baik</w:t>
      </w:r>
      <w:r w:rsidR="005B1B78">
        <w:rPr>
          <w:rFonts w:asciiTheme="minorHAnsi" w:hAnsiTheme="minorHAnsi" w:cstheme="minorHAnsi"/>
          <w:sz w:val="22"/>
          <w:szCs w:val="22"/>
          <w:lang w:val="sv-SE"/>
        </w:rPr>
        <w:t xml:space="preserve"> Sekali</w:t>
      </w:r>
      <w:r>
        <w:rPr>
          <w:rFonts w:asciiTheme="minorHAnsi" w:hAnsiTheme="minorHAnsi" w:cstheme="minorHAnsi"/>
          <w:sz w:val="22"/>
          <w:szCs w:val="22"/>
          <w:lang w:val="sv-SE"/>
        </w:rPr>
        <w:tab/>
      </w:r>
      <w:r>
        <w:rPr>
          <w:rFonts w:asciiTheme="minorHAnsi" w:hAnsiTheme="minorHAnsi" w:cstheme="minorHAnsi"/>
          <w:sz w:val="22"/>
          <w:szCs w:val="22"/>
          <w:lang w:val="sv-SE"/>
        </w:rPr>
        <w:tab/>
        <w:t>(</w:t>
      </w:r>
      <w:r w:rsidRPr="009A6FFF">
        <w:rPr>
          <w:rFonts w:asciiTheme="minorHAnsi" w:hAnsiTheme="minorHAnsi" w:cstheme="minorHAnsi"/>
          <w:sz w:val="22"/>
          <w:szCs w:val="22"/>
          <w:lang w:val="sv-SE"/>
        </w:rPr>
        <w:t>5</w:t>
      </w:r>
      <w:r>
        <w:rPr>
          <w:rFonts w:asciiTheme="minorHAnsi" w:hAnsiTheme="minorHAnsi" w:cstheme="minorHAnsi"/>
          <w:sz w:val="22"/>
          <w:szCs w:val="22"/>
          <w:lang w:val="sv-SE"/>
        </w:rPr>
        <w:t xml:space="preserve">) </w:t>
      </w:r>
      <w:r w:rsidR="005B1B78">
        <w:rPr>
          <w:rFonts w:asciiTheme="minorHAnsi" w:hAnsiTheme="minorHAnsi" w:cstheme="minorHAnsi"/>
          <w:sz w:val="22"/>
          <w:szCs w:val="22"/>
          <w:lang w:val="sv-SE"/>
        </w:rPr>
        <w:t>Istimewa</w:t>
      </w:r>
    </w:p>
    <w:p w14:paraId="4E82DEF1" w14:textId="77777777" w:rsidR="009A6FFF" w:rsidRDefault="009A6FFF" w:rsidP="00CF4AD9">
      <w:pPr>
        <w:tabs>
          <w:tab w:val="left" w:pos="2700"/>
        </w:tabs>
        <w:ind w:left="720"/>
        <w:jc w:val="both"/>
        <w:rPr>
          <w:rFonts w:asciiTheme="minorHAnsi" w:hAnsiTheme="minorHAnsi" w:cstheme="minorHAnsi"/>
          <w:sz w:val="22"/>
          <w:szCs w:val="22"/>
          <w:u w:val="single"/>
          <w:lang w:val="sv-SE"/>
        </w:rPr>
      </w:pPr>
    </w:p>
    <w:p w14:paraId="0F427DFA" w14:textId="39C3F51D" w:rsidR="009A6FFF" w:rsidRDefault="009A6FFF" w:rsidP="009A6FFF">
      <w:pPr>
        <w:pStyle w:val="ListParagraph"/>
        <w:ind w:left="480"/>
        <w:rPr>
          <w:rFonts w:ascii="Calibri" w:eastAsia="Calibri" w:hAnsi="Calibri" w:cs="Calibri"/>
          <w:b/>
          <w:bCs/>
          <w:sz w:val="22"/>
          <w:szCs w:val="22"/>
        </w:rPr>
      </w:pPr>
    </w:p>
    <w:p w14:paraId="4CF918C6" w14:textId="77777777" w:rsidR="00DF3338" w:rsidRDefault="00DF3338" w:rsidP="009A6FFF">
      <w:pPr>
        <w:pStyle w:val="ListParagraph"/>
        <w:ind w:left="480"/>
        <w:rPr>
          <w:rFonts w:ascii="Calibri" w:eastAsia="Calibri" w:hAnsi="Calibri" w:cs="Calibri"/>
          <w:b/>
          <w:bCs/>
          <w:sz w:val="22"/>
          <w:szCs w:val="22"/>
        </w:rPr>
      </w:pPr>
    </w:p>
    <w:p w14:paraId="092D6EA7" w14:textId="77777777" w:rsidR="00DF3338" w:rsidRDefault="00DF3338" w:rsidP="009A6FFF">
      <w:pPr>
        <w:pStyle w:val="ListParagraph"/>
        <w:ind w:left="480"/>
        <w:rPr>
          <w:rFonts w:ascii="Calibri" w:eastAsia="Calibri" w:hAnsi="Calibri" w:cs="Calibri"/>
          <w:b/>
          <w:bCs/>
          <w:sz w:val="22"/>
          <w:szCs w:val="22"/>
        </w:rPr>
      </w:pPr>
    </w:p>
    <w:p w14:paraId="7070FE19" w14:textId="77777777" w:rsidR="00DF3338" w:rsidRDefault="00DF3338" w:rsidP="009A6FFF">
      <w:pPr>
        <w:pStyle w:val="ListParagraph"/>
        <w:ind w:left="480"/>
        <w:rPr>
          <w:rFonts w:ascii="Calibri" w:eastAsia="Calibri" w:hAnsi="Calibri" w:cs="Calibri"/>
          <w:b/>
          <w:bCs/>
          <w:sz w:val="22"/>
          <w:szCs w:val="22"/>
        </w:rPr>
      </w:pPr>
    </w:p>
    <w:p w14:paraId="6471F406" w14:textId="77777777" w:rsidR="00DF3338" w:rsidRDefault="00DF3338" w:rsidP="009A6FFF">
      <w:pPr>
        <w:pStyle w:val="ListParagraph"/>
        <w:ind w:left="480"/>
        <w:rPr>
          <w:rFonts w:ascii="Calibri" w:eastAsia="Calibri" w:hAnsi="Calibri" w:cs="Calibri"/>
          <w:b/>
          <w:bCs/>
          <w:sz w:val="22"/>
          <w:szCs w:val="22"/>
        </w:rPr>
      </w:pPr>
    </w:p>
    <w:p w14:paraId="05035BAA" w14:textId="77777777" w:rsidR="00DF3338" w:rsidRDefault="00DF3338" w:rsidP="009A6FFF">
      <w:pPr>
        <w:pStyle w:val="ListParagraph"/>
        <w:ind w:left="480"/>
        <w:rPr>
          <w:rFonts w:ascii="Calibri" w:eastAsia="Calibri" w:hAnsi="Calibri" w:cs="Calibri"/>
          <w:b/>
          <w:bCs/>
          <w:sz w:val="22"/>
          <w:szCs w:val="22"/>
        </w:rPr>
      </w:pPr>
    </w:p>
    <w:p w14:paraId="22E711B7" w14:textId="77777777" w:rsidR="00DF3338" w:rsidRDefault="00DF3338" w:rsidP="009A6FFF">
      <w:pPr>
        <w:pStyle w:val="ListParagraph"/>
        <w:ind w:left="480"/>
        <w:rPr>
          <w:rFonts w:ascii="Calibri" w:eastAsia="Calibri" w:hAnsi="Calibri" w:cs="Calibri"/>
          <w:b/>
          <w:bCs/>
          <w:sz w:val="22"/>
          <w:szCs w:val="22"/>
        </w:rPr>
      </w:pPr>
    </w:p>
    <w:p w14:paraId="11664A55" w14:textId="1F8A1489" w:rsidR="00AF36B3" w:rsidRDefault="00CF4AD9" w:rsidP="00170BB5">
      <w:pPr>
        <w:pStyle w:val="ListParagraph"/>
        <w:numPr>
          <w:ilvl w:val="0"/>
          <w:numId w:val="3"/>
        </w:numPr>
        <w:spacing w:line="360" w:lineRule="auto"/>
        <w:rPr>
          <w:rFonts w:ascii="Calibri" w:eastAsia="Calibri" w:hAnsi="Calibri" w:cs="Calibri"/>
          <w:b/>
          <w:bCs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EVALUASI RENCANA </w:t>
      </w:r>
      <w:r w:rsidR="00AF36B3" w:rsidRPr="00AF36B3">
        <w:rPr>
          <w:rFonts w:ascii="Calibri" w:eastAsia="Calibri" w:hAnsi="Calibri" w:cs="Calibri"/>
          <w:b/>
          <w:bCs/>
          <w:sz w:val="22"/>
          <w:szCs w:val="22"/>
        </w:rPr>
        <w:t>IMPLEMENTASI HASIL PELATIHAN</w:t>
      </w:r>
    </w:p>
    <w:p w14:paraId="0F6ED898" w14:textId="175A0BA7" w:rsidR="00CF4AD9" w:rsidRDefault="00CF4AD9" w:rsidP="00CF4AD9">
      <w:pPr>
        <w:pStyle w:val="ListParagraph"/>
        <w:spacing w:line="276" w:lineRule="auto"/>
        <w:ind w:left="480"/>
        <w:jc w:val="both"/>
        <w:rPr>
          <w:rFonts w:ascii="Calibri" w:hAnsi="Calibri" w:cs="Calibri"/>
          <w:i/>
          <w:iCs/>
          <w:color w:val="000000"/>
          <w:lang w:eastAsia="en-ID"/>
        </w:rPr>
      </w:pPr>
      <w:r w:rsidRPr="00F37A99">
        <w:rPr>
          <w:b/>
          <w:bCs/>
        </w:rPr>
        <w:t>[</w:t>
      </w:r>
      <w:proofErr w:type="spellStart"/>
      <w:r>
        <w:rPr>
          <w:rFonts w:ascii="Calibri" w:hAnsi="Calibri" w:cs="Calibri"/>
          <w:i/>
          <w:iCs/>
          <w:color w:val="000000"/>
          <w:lang w:eastAsia="en-ID"/>
        </w:rPr>
        <w:t>Tuliskan</w:t>
      </w:r>
      <w:proofErr w:type="spellEnd"/>
      <w:r>
        <w:rPr>
          <w:rFonts w:ascii="Calibri" w:hAnsi="Calibri" w:cs="Calibri"/>
          <w:i/>
          <w:iCs/>
          <w:color w:val="000000"/>
          <w:lang w:eastAsia="en-ID"/>
        </w:rPr>
        <w:t xml:space="preserve"> </w:t>
      </w:r>
      <w:proofErr w:type="spellStart"/>
      <w:r>
        <w:rPr>
          <w:rFonts w:ascii="Calibri" w:hAnsi="Calibri" w:cs="Calibri"/>
          <w:i/>
          <w:iCs/>
          <w:color w:val="000000"/>
          <w:lang w:eastAsia="en-ID"/>
        </w:rPr>
        <w:t>hasil</w:t>
      </w:r>
      <w:proofErr w:type="spellEnd"/>
      <w:r>
        <w:rPr>
          <w:rFonts w:ascii="Calibri" w:hAnsi="Calibri" w:cs="Calibri"/>
          <w:i/>
          <w:iCs/>
          <w:color w:val="000000"/>
          <w:lang w:eastAsia="en-ID"/>
        </w:rPr>
        <w:t xml:space="preserve"> </w:t>
      </w:r>
      <w:proofErr w:type="spellStart"/>
      <w:r>
        <w:rPr>
          <w:rFonts w:ascii="Calibri" w:hAnsi="Calibri" w:cs="Calibri"/>
          <w:i/>
          <w:iCs/>
          <w:color w:val="000000"/>
          <w:lang w:eastAsia="en-ID"/>
        </w:rPr>
        <w:t>perkembangan</w:t>
      </w:r>
      <w:proofErr w:type="spellEnd"/>
      <w:r>
        <w:rPr>
          <w:rFonts w:ascii="Calibri" w:hAnsi="Calibri" w:cs="Calibri"/>
          <w:i/>
          <w:iCs/>
          <w:color w:val="000000"/>
          <w:lang w:eastAsia="en-ID"/>
        </w:rPr>
        <w:t xml:space="preserve"> </w:t>
      </w:r>
      <w:proofErr w:type="spellStart"/>
      <w:r>
        <w:rPr>
          <w:rFonts w:ascii="Calibri" w:hAnsi="Calibri" w:cs="Calibri"/>
          <w:i/>
          <w:iCs/>
          <w:color w:val="000000"/>
          <w:lang w:eastAsia="en-ID"/>
        </w:rPr>
        <w:t>rencana</w:t>
      </w:r>
      <w:proofErr w:type="spellEnd"/>
      <w:r>
        <w:rPr>
          <w:rFonts w:ascii="Calibri" w:hAnsi="Calibri" w:cs="Calibri"/>
          <w:i/>
          <w:iCs/>
          <w:color w:val="000000"/>
          <w:lang w:eastAsia="en-ID"/>
        </w:rPr>
        <w:t xml:space="preserve"> </w:t>
      </w:r>
      <w:proofErr w:type="spellStart"/>
      <w:r>
        <w:rPr>
          <w:rFonts w:ascii="Calibri" w:hAnsi="Calibri" w:cs="Calibri"/>
          <w:i/>
          <w:iCs/>
          <w:color w:val="000000"/>
          <w:lang w:eastAsia="en-ID"/>
        </w:rPr>
        <w:t>tindaklanjut</w:t>
      </w:r>
      <w:proofErr w:type="spellEnd"/>
      <w:r>
        <w:rPr>
          <w:rFonts w:ascii="Calibri" w:hAnsi="Calibri" w:cs="Calibri"/>
          <w:i/>
          <w:iCs/>
          <w:color w:val="000000"/>
          <w:lang w:eastAsia="en-ID"/>
        </w:rPr>
        <w:t xml:space="preserve"> </w:t>
      </w:r>
      <w:proofErr w:type="spellStart"/>
      <w:r>
        <w:rPr>
          <w:rFonts w:ascii="Calibri" w:hAnsi="Calibri" w:cs="Calibri"/>
          <w:i/>
          <w:iCs/>
          <w:color w:val="000000"/>
          <w:lang w:eastAsia="en-ID"/>
        </w:rPr>
        <w:t>setelah</w:t>
      </w:r>
      <w:proofErr w:type="spellEnd"/>
      <w:r>
        <w:rPr>
          <w:rFonts w:ascii="Calibri" w:hAnsi="Calibri" w:cs="Calibri"/>
          <w:i/>
          <w:iCs/>
          <w:color w:val="000000"/>
          <w:lang w:eastAsia="en-ID"/>
        </w:rPr>
        <w:t xml:space="preserve"> </w:t>
      </w:r>
      <w:proofErr w:type="spellStart"/>
      <w:r>
        <w:rPr>
          <w:rFonts w:ascii="Calibri" w:hAnsi="Calibri" w:cs="Calibri"/>
          <w:i/>
          <w:iCs/>
          <w:color w:val="000000"/>
          <w:lang w:eastAsia="en-ID"/>
        </w:rPr>
        <w:t>pelatihan</w:t>
      </w:r>
      <w:proofErr w:type="spellEnd"/>
      <w:r>
        <w:rPr>
          <w:rFonts w:ascii="Calibri" w:hAnsi="Calibri" w:cs="Calibri"/>
          <w:i/>
          <w:iCs/>
          <w:color w:val="000000"/>
          <w:lang w:eastAsia="en-ID"/>
        </w:rPr>
        <w:t xml:space="preserve"> yang </w:t>
      </w:r>
      <w:proofErr w:type="spellStart"/>
      <w:r>
        <w:rPr>
          <w:rFonts w:ascii="Calibri" w:hAnsi="Calibri" w:cs="Calibri"/>
          <w:i/>
          <w:iCs/>
          <w:color w:val="000000"/>
          <w:lang w:eastAsia="en-ID"/>
        </w:rPr>
        <w:t>terdapat</w:t>
      </w:r>
      <w:proofErr w:type="spellEnd"/>
      <w:r>
        <w:rPr>
          <w:rFonts w:ascii="Calibri" w:hAnsi="Calibri" w:cs="Calibri"/>
          <w:i/>
          <w:iCs/>
          <w:color w:val="000000"/>
          <w:lang w:eastAsia="en-ID"/>
        </w:rPr>
        <w:t xml:space="preserve"> di </w:t>
      </w:r>
      <w:proofErr w:type="spellStart"/>
      <w:r>
        <w:rPr>
          <w:rFonts w:ascii="Calibri" w:hAnsi="Calibri" w:cs="Calibri"/>
          <w:i/>
          <w:iCs/>
          <w:color w:val="000000"/>
          <w:lang w:eastAsia="en-ID"/>
        </w:rPr>
        <w:t>laporan</w:t>
      </w:r>
      <w:proofErr w:type="spellEnd"/>
      <w:r>
        <w:rPr>
          <w:rFonts w:ascii="Calibri" w:hAnsi="Calibri" w:cs="Calibri"/>
          <w:i/>
          <w:iCs/>
          <w:color w:val="000000"/>
          <w:lang w:eastAsia="en-ID"/>
        </w:rPr>
        <w:t xml:space="preserve"> </w:t>
      </w:r>
      <w:proofErr w:type="spellStart"/>
      <w:r>
        <w:rPr>
          <w:rFonts w:ascii="Calibri" w:hAnsi="Calibri" w:cs="Calibri"/>
          <w:i/>
          <w:iCs/>
          <w:color w:val="000000"/>
          <w:lang w:eastAsia="en-ID"/>
        </w:rPr>
        <w:t>pelatihan</w:t>
      </w:r>
      <w:proofErr w:type="spellEnd"/>
      <w:r>
        <w:rPr>
          <w:rFonts w:ascii="Calibri" w:hAnsi="Calibri" w:cs="Calibri"/>
          <w:i/>
          <w:iCs/>
          <w:color w:val="000000"/>
          <w:lang w:eastAsia="en-ID"/>
        </w:rPr>
        <w:t xml:space="preserve"> </w:t>
      </w:r>
      <w:proofErr w:type="spellStart"/>
      <w:r>
        <w:rPr>
          <w:rFonts w:ascii="Calibri" w:hAnsi="Calibri" w:cs="Calibri"/>
          <w:i/>
          <w:iCs/>
          <w:color w:val="000000"/>
          <w:lang w:eastAsia="en-ID"/>
        </w:rPr>
        <w:t>pegawai</w:t>
      </w:r>
      <w:proofErr w:type="spellEnd"/>
      <w:r>
        <w:rPr>
          <w:rFonts w:ascii="Calibri" w:hAnsi="Calibri" w:cs="Calibri"/>
          <w:i/>
          <w:iCs/>
          <w:color w:val="000000"/>
          <w:lang w:eastAsia="en-ID"/>
        </w:rPr>
        <w:t xml:space="preserve">, dan </w:t>
      </w:r>
      <w:proofErr w:type="spellStart"/>
      <w:r>
        <w:rPr>
          <w:rFonts w:ascii="Calibri" w:hAnsi="Calibri" w:cs="Calibri"/>
          <w:i/>
          <w:iCs/>
          <w:color w:val="000000"/>
          <w:lang w:eastAsia="en-ID"/>
        </w:rPr>
        <w:t>tuliskan</w:t>
      </w:r>
      <w:proofErr w:type="spellEnd"/>
      <w:r>
        <w:rPr>
          <w:rFonts w:ascii="Calibri" w:hAnsi="Calibri" w:cs="Calibri"/>
          <w:i/>
          <w:iCs/>
          <w:color w:val="000000"/>
          <w:lang w:eastAsia="en-ID"/>
        </w:rPr>
        <w:t xml:space="preserve"> </w:t>
      </w:r>
      <w:proofErr w:type="spellStart"/>
      <w:r>
        <w:rPr>
          <w:rFonts w:ascii="Calibri" w:hAnsi="Calibri" w:cs="Calibri"/>
          <w:i/>
          <w:iCs/>
          <w:color w:val="000000"/>
          <w:lang w:eastAsia="en-ID"/>
        </w:rPr>
        <w:t>rencana</w:t>
      </w:r>
      <w:proofErr w:type="spellEnd"/>
      <w:r>
        <w:rPr>
          <w:rFonts w:ascii="Calibri" w:hAnsi="Calibri" w:cs="Calibri"/>
          <w:i/>
          <w:iCs/>
          <w:color w:val="000000"/>
          <w:lang w:eastAsia="en-ID"/>
        </w:rPr>
        <w:t xml:space="preserve"> Tindakan </w:t>
      </w:r>
      <w:proofErr w:type="spellStart"/>
      <w:r>
        <w:rPr>
          <w:rFonts w:ascii="Calibri" w:hAnsi="Calibri" w:cs="Calibri"/>
          <w:i/>
          <w:iCs/>
          <w:color w:val="000000"/>
          <w:lang w:eastAsia="en-ID"/>
        </w:rPr>
        <w:t>pengembangan</w:t>
      </w:r>
      <w:proofErr w:type="spellEnd"/>
      <w:r>
        <w:rPr>
          <w:rFonts w:ascii="Calibri" w:hAnsi="Calibri" w:cs="Calibri"/>
          <w:i/>
          <w:iCs/>
          <w:color w:val="000000"/>
          <w:lang w:eastAsia="en-ID"/>
        </w:rPr>
        <w:t xml:space="preserve"> dan </w:t>
      </w:r>
      <w:proofErr w:type="spellStart"/>
      <w:r>
        <w:rPr>
          <w:rFonts w:ascii="Calibri" w:hAnsi="Calibri" w:cs="Calibri"/>
          <w:i/>
          <w:iCs/>
          <w:color w:val="000000"/>
          <w:lang w:eastAsia="en-ID"/>
        </w:rPr>
        <w:t>hasil</w:t>
      </w:r>
      <w:proofErr w:type="spellEnd"/>
      <w:r>
        <w:rPr>
          <w:rFonts w:ascii="Calibri" w:hAnsi="Calibri" w:cs="Calibri"/>
          <w:i/>
          <w:iCs/>
          <w:color w:val="000000"/>
          <w:lang w:eastAsia="en-ID"/>
        </w:rPr>
        <w:t xml:space="preserve"> yang </w:t>
      </w:r>
      <w:proofErr w:type="spellStart"/>
      <w:r>
        <w:rPr>
          <w:rFonts w:ascii="Calibri" w:hAnsi="Calibri" w:cs="Calibri"/>
          <w:i/>
          <w:iCs/>
          <w:color w:val="000000"/>
          <w:lang w:eastAsia="en-ID"/>
        </w:rPr>
        <w:t>diharapkan</w:t>
      </w:r>
      <w:proofErr w:type="spellEnd"/>
      <w:r>
        <w:rPr>
          <w:rFonts w:ascii="Calibri" w:hAnsi="Calibri" w:cs="Calibri"/>
          <w:i/>
          <w:iCs/>
          <w:color w:val="000000"/>
          <w:lang w:eastAsia="en-ID"/>
        </w:rPr>
        <w:t xml:space="preserve"> </w:t>
      </w:r>
      <w:proofErr w:type="spellStart"/>
      <w:r>
        <w:rPr>
          <w:rFonts w:ascii="Calibri" w:hAnsi="Calibri" w:cs="Calibri"/>
          <w:i/>
          <w:iCs/>
          <w:color w:val="000000"/>
          <w:lang w:eastAsia="en-ID"/>
        </w:rPr>
        <w:t>selanjutnya</w:t>
      </w:r>
      <w:proofErr w:type="spellEnd"/>
      <w:r>
        <w:rPr>
          <w:rFonts w:ascii="Calibri" w:hAnsi="Calibri" w:cs="Calibri"/>
          <w:i/>
          <w:iCs/>
          <w:color w:val="000000"/>
          <w:lang w:eastAsia="en-ID"/>
        </w:rPr>
        <w:t>]</w:t>
      </w:r>
    </w:p>
    <w:p w14:paraId="12C42847" w14:textId="77777777" w:rsidR="00CF4AD9" w:rsidRDefault="00CF4AD9" w:rsidP="00CF4AD9">
      <w:pPr>
        <w:pStyle w:val="ListParagraph"/>
        <w:spacing w:line="276" w:lineRule="auto"/>
        <w:ind w:left="480"/>
        <w:jc w:val="both"/>
        <w:rPr>
          <w:rFonts w:ascii="Calibri" w:hAnsi="Calibri" w:cs="Calibri"/>
          <w:i/>
          <w:iCs/>
          <w:color w:val="000000"/>
          <w:lang w:eastAsia="en-ID"/>
        </w:rPr>
      </w:pPr>
    </w:p>
    <w:tbl>
      <w:tblPr>
        <w:tblStyle w:val="TableGrid"/>
        <w:tblW w:w="0" w:type="auto"/>
        <w:tblInd w:w="480" w:type="dxa"/>
        <w:tblLook w:val="04A0" w:firstRow="1" w:lastRow="0" w:firstColumn="1" w:lastColumn="0" w:noHBand="0" w:noVBand="1"/>
      </w:tblPr>
      <w:tblGrid>
        <w:gridCol w:w="537"/>
        <w:gridCol w:w="2579"/>
        <w:gridCol w:w="1655"/>
        <w:gridCol w:w="2229"/>
        <w:gridCol w:w="2035"/>
      </w:tblGrid>
      <w:tr w:rsidR="00AF36B3" w14:paraId="2C06F836" w14:textId="77777777" w:rsidTr="00AF36B3">
        <w:tc>
          <w:tcPr>
            <w:tcW w:w="538" w:type="dxa"/>
          </w:tcPr>
          <w:p w14:paraId="00E13FBF" w14:textId="5BB73BD6" w:rsidR="00AF36B3" w:rsidRPr="00D16333" w:rsidRDefault="00AF36B3" w:rsidP="00AF36B3">
            <w:pPr>
              <w:pStyle w:val="ListParagraph"/>
              <w:spacing w:line="360" w:lineRule="auto"/>
              <w:ind w:left="0"/>
              <w:jc w:val="center"/>
              <w:rPr>
                <w:rFonts w:ascii="Calibri" w:eastAsia="Calibri" w:hAnsi="Calibri" w:cs="Calibri"/>
                <w:b/>
                <w:bCs/>
              </w:rPr>
            </w:pPr>
            <w:r w:rsidRPr="00D16333">
              <w:rPr>
                <w:rFonts w:ascii="Calibri" w:eastAsia="Calibri" w:hAnsi="Calibri" w:cs="Calibri"/>
                <w:b/>
                <w:bCs/>
              </w:rPr>
              <w:t>No.</w:t>
            </w:r>
          </w:p>
        </w:tc>
        <w:tc>
          <w:tcPr>
            <w:tcW w:w="2663" w:type="dxa"/>
          </w:tcPr>
          <w:p w14:paraId="5C57224E" w14:textId="0AD73BCB" w:rsidR="00AF36B3" w:rsidRPr="00D16333" w:rsidRDefault="009A6761" w:rsidP="00AF36B3">
            <w:pPr>
              <w:pStyle w:val="ListParagraph"/>
              <w:ind w:left="0"/>
              <w:jc w:val="center"/>
              <w:rPr>
                <w:rFonts w:ascii="Calibri" w:eastAsia="Calibri" w:hAnsi="Calibri" w:cs="Calibri"/>
                <w:b/>
                <w:bCs/>
              </w:rPr>
            </w:pPr>
            <w:proofErr w:type="spellStart"/>
            <w:r w:rsidRPr="00D16333">
              <w:rPr>
                <w:rFonts w:ascii="Calibri" w:eastAsia="Calibri" w:hAnsi="Calibri" w:cs="Calibri"/>
                <w:b/>
                <w:bCs/>
              </w:rPr>
              <w:t>Rencana</w:t>
            </w:r>
            <w:proofErr w:type="spellEnd"/>
            <w:r w:rsidRPr="00D16333">
              <w:rPr>
                <w:rFonts w:ascii="Calibri" w:eastAsia="Calibri" w:hAnsi="Calibri" w:cs="Calibri"/>
                <w:b/>
                <w:bCs/>
              </w:rPr>
              <w:t xml:space="preserve"> </w:t>
            </w:r>
            <w:proofErr w:type="spellStart"/>
            <w:r w:rsidRPr="00D16333">
              <w:rPr>
                <w:rFonts w:ascii="Calibri" w:eastAsia="Calibri" w:hAnsi="Calibri" w:cs="Calibri"/>
                <w:b/>
                <w:bCs/>
              </w:rPr>
              <w:t>Kerja</w:t>
            </w:r>
            <w:proofErr w:type="spellEnd"/>
            <w:r w:rsidRPr="00D16333">
              <w:rPr>
                <w:rFonts w:ascii="Calibri" w:eastAsia="Calibri" w:hAnsi="Calibri" w:cs="Calibri"/>
                <w:b/>
                <w:bCs/>
              </w:rPr>
              <w:t xml:space="preserve"> </w:t>
            </w:r>
            <w:proofErr w:type="spellStart"/>
            <w:r w:rsidR="00CF4AD9" w:rsidRPr="00D16333">
              <w:rPr>
                <w:rFonts w:ascii="Calibri" w:eastAsia="Calibri" w:hAnsi="Calibri" w:cs="Calibri"/>
                <w:b/>
                <w:bCs/>
              </w:rPr>
              <w:t>Setelah</w:t>
            </w:r>
            <w:proofErr w:type="spellEnd"/>
            <w:r w:rsidR="00CF4AD9" w:rsidRPr="00D16333">
              <w:rPr>
                <w:rFonts w:ascii="Calibri" w:eastAsia="Calibri" w:hAnsi="Calibri" w:cs="Calibri"/>
                <w:b/>
                <w:bCs/>
              </w:rPr>
              <w:t xml:space="preserve"> </w:t>
            </w:r>
            <w:proofErr w:type="spellStart"/>
            <w:r w:rsidRPr="00D16333">
              <w:rPr>
                <w:rFonts w:ascii="Calibri" w:eastAsia="Calibri" w:hAnsi="Calibri" w:cs="Calibri"/>
                <w:b/>
                <w:bCs/>
              </w:rPr>
              <w:t>Pelatihan</w:t>
            </w:r>
            <w:proofErr w:type="spellEnd"/>
          </w:p>
        </w:tc>
        <w:tc>
          <w:tcPr>
            <w:tcW w:w="1701" w:type="dxa"/>
          </w:tcPr>
          <w:p w14:paraId="5B07B772" w14:textId="19BEFE4E" w:rsidR="00AF36B3" w:rsidRPr="00D16333" w:rsidRDefault="00D16333" w:rsidP="00AF36B3">
            <w:pPr>
              <w:pStyle w:val="ListParagraph"/>
              <w:spacing w:line="360" w:lineRule="auto"/>
              <w:ind w:left="0"/>
              <w:jc w:val="center"/>
              <w:rPr>
                <w:rFonts w:ascii="Calibri" w:eastAsia="Calibri" w:hAnsi="Calibri" w:cs="Calibri"/>
                <w:b/>
                <w:bCs/>
              </w:rPr>
            </w:pPr>
            <w:r w:rsidRPr="00D16333">
              <w:rPr>
                <w:rFonts w:ascii="Calibri" w:eastAsia="Calibri" w:hAnsi="Calibri" w:cs="Calibri"/>
                <w:b/>
                <w:bCs/>
              </w:rPr>
              <w:t>Tujuan</w:t>
            </w:r>
          </w:p>
        </w:tc>
        <w:tc>
          <w:tcPr>
            <w:tcW w:w="2268" w:type="dxa"/>
          </w:tcPr>
          <w:p w14:paraId="15CBF2B7" w14:textId="0EAE062D" w:rsidR="00AF36B3" w:rsidRPr="00D16333" w:rsidRDefault="00D16333" w:rsidP="00AF36B3">
            <w:pPr>
              <w:pStyle w:val="ListParagraph"/>
              <w:ind w:left="0"/>
              <w:jc w:val="center"/>
              <w:rPr>
                <w:rFonts w:ascii="Calibri" w:eastAsia="Calibri" w:hAnsi="Calibri" w:cs="Calibri"/>
                <w:b/>
                <w:bCs/>
              </w:rPr>
            </w:pPr>
            <w:r w:rsidRPr="00D16333">
              <w:rPr>
                <w:rFonts w:ascii="Calibri" w:eastAsia="Calibri" w:hAnsi="Calibri" w:cs="Calibri"/>
                <w:b/>
                <w:bCs/>
              </w:rPr>
              <w:t xml:space="preserve">Hasil dan </w:t>
            </w:r>
            <w:proofErr w:type="spellStart"/>
            <w:r w:rsidR="00AF36B3" w:rsidRPr="00D16333">
              <w:rPr>
                <w:rFonts w:ascii="Calibri" w:eastAsia="Calibri" w:hAnsi="Calibri" w:cs="Calibri"/>
                <w:b/>
                <w:bCs/>
              </w:rPr>
              <w:t>Rencana</w:t>
            </w:r>
            <w:proofErr w:type="spellEnd"/>
            <w:r w:rsidR="00AF36B3" w:rsidRPr="00D16333">
              <w:rPr>
                <w:rFonts w:ascii="Calibri" w:eastAsia="Calibri" w:hAnsi="Calibri" w:cs="Calibri"/>
                <w:b/>
                <w:bCs/>
              </w:rPr>
              <w:t xml:space="preserve"> Tindakan</w:t>
            </w:r>
            <w:r>
              <w:rPr>
                <w:rFonts w:ascii="Calibri" w:eastAsia="Calibri" w:hAnsi="Calibri" w:cs="Calibri"/>
                <w:b/>
                <w:bCs/>
              </w:rPr>
              <w:t xml:space="preserve"> </w:t>
            </w:r>
            <w:proofErr w:type="spellStart"/>
            <w:r w:rsidR="00AF36B3" w:rsidRPr="00D16333">
              <w:rPr>
                <w:rFonts w:ascii="Calibri" w:eastAsia="Calibri" w:hAnsi="Calibri" w:cs="Calibri"/>
                <w:b/>
                <w:bCs/>
              </w:rPr>
              <w:t>Pengembangan</w:t>
            </w:r>
            <w:proofErr w:type="spellEnd"/>
          </w:p>
        </w:tc>
        <w:tc>
          <w:tcPr>
            <w:tcW w:w="2080" w:type="dxa"/>
          </w:tcPr>
          <w:p w14:paraId="4C2B1665" w14:textId="65530C00" w:rsidR="00AF36B3" w:rsidRPr="00D16333" w:rsidRDefault="00AF36B3" w:rsidP="00AF36B3">
            <w:pPr>
              <w:pStyle w:val="ListParagraph"/>
              <w:ind w:left="0"/>
              <w:jc w:val="center"/>
              <w:rPr>
                <w:rFonts w:ascii="Calibri" w:eastAsia="Calibri" w:hAnsi="Calibri" w:cs="Calibri"/>
                <w:b/>
                <w:bCs/>
              </w:rPr>
            </w:pPr>
            <w:r w:rsidRPr="00D16333">
              <w:rPr>
                <w:rFonts w:ascii="Calibri" w:eastAsia="Calibri" w:hAnsi="Calibri" w:cs="Calibri"/>
                <w:b/>
                <w:bCs/>
              </w:rPr>
              <w:t xml:space="preserve">Hasil Yang </w:t>
            </w:r>
            <w:proofErr w:type="spellStart"/>
            <w:r w:rsidRPr="00D16333">
              <w:rPr>
                <w:rFonts w:ascii="Calibri" w:eastAsia="Calibri" w:hAnsi="Calibri" w:cs="Calibri"/>
                <w:b/>
                <w:bCs/>
              </w:rPr>
              <w:t>Diharapkan</w:t>
            </w:r>
            <w:proofErr w:type="spellEnd"/>
          </w:p>
        </w:tc>
      </w:tr>
      <w:tr w:rsidR="00AF36B3" w14:paraId="4BDBAAD0" w14:textId="77777777" w:rsidTr="00AF36B3">
        <w:tc>
          <w:tcPr>
            <w:tcW w:w="538" w:type="dxa"/>
          </w:tcPr>
          <w:p w14:paraId="226CE917" w14:textId="77777777" w:rsidR="00AF36B3" w:rsidRDefault="00AF36B3" w:rsidP="00AF36B3">
            <w:pPr>
              <w:pStyle w:val="ListParagraph"/>
              <w:spacing w:line="360" w:lineRule="auto"/>
              <w:ind w:left="0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663" w:type="dxa"/>
          </w:tcPr>
          <w:p w14:paraId="4736D70B" w14:textId="77777777" w:rsidR="00AF36B3" w:rsidRDefault="00AF36B3" w:rsidP="00AF36B3">
            <w:pPr>
              <w:pStyle w:val="ListParagraph"/>
              <w:spacing w:line="360" w:lineRule="auto"/>
              <w:ind w:left="0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701" w:type="dxa"/>
          </w:tcPr>
          <w:p w14:paraId="19F358CA" w14:textId="77777777" w:rsidR="00AF36B3" w:rsidRDefault="00AF36B3" w:rsidP="00AF36B3">
            <w:pPr>
              <w:pStyle w:val="ListParagraph"/>
              <w:spacing w:line="360" w:lineRule="auto"/>
              <w:ind w:left="0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268" w:type="dxa"/>
          </w:tcPr>
          <w:p w14:paraId="1DE4A9F9" w14:textId="521565E8" w:rsidR="00AF36B3" w:rsidRDefault="00AF36B3" w:rsidP="00AF36B3">
            <w:pPr>
              <w:pStyle w:val="ListParagraph"/>
              <w:spacing w:line="360" w:lineRule="auto"/>
              <w:ind w:left="0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080" w:type="dxa"/>
          </w:tcPr>
          <w:p w14:paraId="68597B4A" w14:textId="77777777" w:rsidR="00AF36B3" w:rsidRDefault="00AF36B3" w:rsidP="00AF36B3">
            <w:pPr>
              <w:pStyle w:val="ListParagraph"/>
              <w:spacing w:line="360" w:lineRule="auto"/>
              <w:ind w:left="0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</w:p>
        </w:tc>
      </w:tr>
      <w:tr w:rsidR="00AF36B3" w14:paraId="44D75D6D" w14:textId="77777777" w:rsidTr="00AF36B3">
        <w:tc>
          <w:tcPr>
            <w:tcW w:w="538" w:type="dxa"/>
          </w:tcPr>
          <w:p w14:paraId="4534BABD" w14:textId="77777777" w:rsidR="00AF36B3" w:rsidRDefault="00AF36B3" w:rsidP="00AF36B3">
            <w:pPr>
              <w:pStyle w:val="ListParagraph"/>
              <w:spacing w:line="360" w:lineRule="auto"/>
              <w:ind w:left="0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663" w:type="dxa"/>
          </w:tcPr>
          <w:p w14:paraId="12ECC1F3" w14:textId="77777777" w:rsidR="00AF36B3" w:rsidRDefault="00AF36B3" w:rsidP="00AF36B3">
            <w:pPr>
              <w:pStyle w:val="ListParagraph"/>
              <w:spacing w:line="360" w:lineRule="auto"/>
              <w:ind w:left="0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701" w:type="dxa"/>
          </w:tcPr>
          <w:p w14:paraId="0BE3EB1D" w14:textId="77777777" w:rsidR="00AF36B3" w:rsidRDefault="00AF36B3" w:rsidP="00AF36B3">
            <w:pPr>
              <w:pStyle w:val="ListParagraph"/>
              <w:spacing w:line="360" w:lineRule="auto"/>
              <w:ind w:left="0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268" w:type="dxa"/>
          </w:tcPr>
          <w:p w14:paraId="1FD9403A" w14:textId="27A1F941" w:rsidR="00AF36B3" w:rsidRDefault="00AF36B3" w:rsidP="00AF36B3">
            <w:pPr>
              <w:pStyle w:val="ListParagraph"/>
              <w:spacing w:line="360" w:lineRule="auto"/>
              <w:ind w:left="0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080" w:type="dxa"/>
          </w:tcPr>
          <w:p w14:paraId="6C81A658" w14:textId="77777777" w:rsidR="00AF36B3" w:rsidRDefault="00AF36B3" w:rsidP="00AF36B3">
            <w:pPr>
              <w:pStyle w:val="ListParagraph"/>
              <w:spacing w:line="360" w:lineRule="auto"/>
              <w:ind w:left="0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</w:p>
        </w:tc>
      </w:tr>
      <w:tr w:rsidR="00AF36B3" w14:paraId="4804FADE" w14:textId="77777777" w:rsidTr="00AF36B3">
        <w:tc>
          <w:tcPr>
            <w:tcW w:w="538" w:type="dxa"/>
          </w:tcPr>
          <w:p w14:paraId="1B69FB45" w14:textId="77777777" w:rsidR="00AF36B3" w:rsidRDefault="00AF36B3" w:rsidP="00AF36B3">
            <w:pPr>
              <w:pStyle w:val="ListParagraph"/>
              <w:spacing w:line="360" w:lineRule="auto"/>
              <w:ind w:left="0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663" w:type="dxa"/>
          </w:tcPr>
          <w:p w14:paraId="4BD951AB" w14:textId="77777777" w:rsidR="00AF36B3" w:rsidRDefault="00AF36B3" w:rsidP="00AF36B3">
            <w:pPr>
              <w:pStyle w:val="ListParagraph"/>
              <w:spacing w:line="360" w:lineRule="auto"/>
              <w:ind w:left="0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701" w:type="dxa"/>
          </w:tcPr>
          <w:p w14:paraId="6B1EF186" w14:textId="77777777" w:rsidR="00AF36B3" w:rsidRDefault="00AF36B3" w:rsidP="00AF36B3">
            <w:pPr>
              <w:pStyle w:val="ListParagraph"/>
              <w:spacing w:line="360" w:lineRule="auto"/>
              <w:ind w:left="0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268" w:type="dxa"/>
          </w:tcPr>
          <w:p w14:paraId="1D248ACE" w14:textId="77777777" w:rsidR="00AF36B3" w:rsidRDefault="00AF36B3" w:rsidP="00AF36B3">
            <w:pPr>
              <w:pStyle w:val="ListParagraph"/>
              <w:spacing w:line="360" w:lineRule="auto"/>
              <w:ind w:left="0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080" w:type="dxa"/>
          </w:tcPr>
          <w:p w14:paraId="1DEDD4AF" w14:textId="77777777" w:rsidR="00AF36B3" w:rsidRDefault="00AF36B3" w:rsidP="00AF36B3">
            <w:pPr>
              <w:pStyle w:val="ListParagraph"/>
              <w:spacing w:line="360" w:lineRule="auto"/>
              <w:ind w:left="0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</w:p>
        </w:tc>
      </w:tr>
      <w:tr w:rsidR="00AF36B3" w14:paraId="493C8D42" w14:textId="77777777" w:rsidTr="00AF36B3">
        <w:tc>
          <w:tcPr>
            <w:tcW w:w="538" w:type="dxa"/>
          </w:tcPr>
          <w:p w14:paraId="09F97330" w14:textId="77777777" w:rsidR="00AF36B3" w:rsidRDefault="00AF36B3" w:rsidP="00AF36B3">
            <w:pPr>
              <w:pStyle w:val="ListParagraph"/>
              <w:spacing w:line="360" w:lineRule="auto"/>
              <w:ind w:left="0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663" w:type="dxa"/>
          </w:tcPr>
          <w:p w14:paraId="41C4A1A6" w14:textId="77777777" w:rsidR="00AF36B3" w:rsidRDefault="00AF36B3" w:rsidP="00AF36B3">
            <w:pPr>
              <w:pStyle w:val="ListParagraph"/>
              <w:spacing w:line="360" w:lineRule="auto"/>
              <w:ind w:left="0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701" w:type="dxa"/>
          </w:tcPr>
          <w:p w14:paraId="2F7A3366" w14:textId="77777777" w:rsidR="00AF36B3" w:rsidRDefault="00AF36B3" w:rsidP="00AF36B3">
            <w:pPr>
              <w:pStyle w:val="ListParagraph"/>
              <w:spacing w:line="360" w:lineRule="auto"/>
              <w:ind w:left="0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268" w:type="dxa"/>
          </w:tcPr>
          <w:p w14:paraId="7E129E93" w14:textId="77777777" w:rsidR="00AF36B3" w:rsidRDefault="00AF36B3" w:rsidP="00AF36B3">
            <w:pPr>
              <w:pStyle w:val="ListParagraph"/>
              <w:spacing w:line="360" w:lineRule="auto"/>
              <w:ind w:left="0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080" w:type="dxa"/>
          </w:tcPr>
          <w:p w14:paraId="2B5A7B65" w14:textId="77777777" w:rsidR="00AF36B3" w:rsidRDefault="00AF36B3" w:rsidP="00AF36B3">
            <w:pPr>
              <w:pStyle w:val="ListParagraph"/>
              <w:spacing w:line="360" w:lineRule="auto"/>
              <w:ind w:left="0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</w:p>
        </w:tc>
      </w:tr>
    </w:tbl>
    <w:p w14:paraId="204EBBD1" w14:textId="77777777" w:rsidR="00AF36B3" w:rsidRDefault="00AF36B3" w:rsidP="00AF36B3">
      <w:pPr>
        <w:pStyle w:val="ListParagraph"/>
        <w:spacing w:line="360" w:lineRule="auto"/>
        <w:ind w:left="480"/>
        <w:rPr>
          <w:rFonts w:ascii="Calibri" w:eastAsia="Calibri" w:hAnsi="Calibri" w:cs="Calibri"/>
          <w:b/>
          <w:bCs/>
          <w:sz w:val="22"/>
          <w:szCs w:val="22"/>
        </w:rPr>
      </w:pPr>
    </w:p>
    <w:p w14:paraId="7B30D0A5" w14:textId="77777777" w:rsidR="003371D2" w:rsidRDefault="003371D2" w:rsidP="00AF36B3">
      <w:pPr>
        <w:pStyle w:val="ListParagraph"/>
        <w:spacing w:line="360" w:lineRule="auto"/>
        <w:ind w:left="480"/>
        <w:rPr>
          <w:rFonts w:ascii="Calibri" w:eastAsia="Calibri" w:hAnsi="Calibri" w:cs="Calibri"/>
          <w:b/>
          <w:bCs/>
          <w:sz w:val="22"/>
          <w:szCs w:val="22"/>
        </w:rPr>
      </w:pPr>
    </w:p>
    <w:p w14:paraId="3B6452AB" w14:textId="4532CEF6" w:rsidR="00515104" w:rsidRPr="00534074" w:rsidRDefault="00534074" w:rsidP="0097602D">
      <w:pPr>
        <w:pStyle w:val="ListParagraph"/>
        <w:numPr>
          <w:ilvl w:val="0"/>
          <w:numId w:val="3"/>
        </w:numPr>
        <w:spacing w:line="360" w:lineRule="auto"/>
        <w:rPr>
          <w:rFonts w:ascii="Calibri" w:eastAsia="Calibri" w:hAnsi="Calibri" w:cs="Calibri"/>
          <w:sz w:val="22"/>
          <w:szCs w:val="22"/>
        </w:rPr>
      </w:pPr>
      <w:r w:rsidRPr="00534074">
        <w:rPr>
          <w:rFonts w:ascii="Calibri" w:eastAsia="Calibri" w:hAnsi="Calibri" w:cs="Calibri"/>
          <w:b/>
          <w:spacing w:val="-1"/>
          <w:sz w:val="22"/>
          <w:szCs w:val="22"/>
        </w:rPr>
        <w:t>START STOP CONTINUE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PLAN</w:t>
      </w:r>
    </w:p>
    <w:p w14:paraId="21F06DEC" w14:textId="19E7AD6B" w:rsidR="00534074" w:rsidRDefault="00534074" w:rsidP="00534074">
      <w:pPr>
        <w:pStyle w:val="ListParagraph"/>
        <w:spacing w:line="360" w:lineRule="auto"/>
        <w:ind w:left="480"/>
        <w:rPr>
          <w:rFonts w:ascii="Calibri" w:eastAsia="Calibri" w:hAnsi="Calibri" w:cs="Calibri"/>
          <w:sz w:val="22"/>
          <w:szCs w:val="22"/>
        </w:rPr>
      </w:pPr>
      <w:proofErr w:type="spellStart"/>
      <w:r w:rsidRPr="00534074">
        <w:rPr>
          <w:rFonts w:ascii="Calibri" w:eastAsia="Calibri" w:hAnsi="Calibri" w:cs="Calibri"/>
          <w:sz w:val="22"/>
          <w:szCs w:val="22"/>
        </w:rPr>
        <w:t>Isilah</w:t>
      </w:r>
      <w:proofErr w:type="spellEnd"/>
      <w:r w:rsidRPr="00534074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534074">
        <w:rPr>
          <w:rFonts w:ascii="Calibri" w:eastAsia="Calibri" w:hAnsi="Calibri" w:cs="Calibri"/>
          <w:sz w:val="22"/>
          <w:szCs w:val="22"/>
        </w:rPr>
        <w:t>pertanyaan</w:t>
      </w:r>
      <w:proofErr w:type="spellEnd"/>
      <w:r w:rsidRPr="00534074">
        <w:rPr>
          <w:rFonts w:ascii="Calibri" w:eastAsia="Calibri" w:hAnsi="Calibri" w:cs="Calibri"/>
          <w:sz w:val="22"/>
          <w:szCs w:val="22"/>
        </w:rPr>
        <w:t xml:space="preserve"> di </w:t>
      </w:r>
      <w:proofErr w:type="spellStart"/>
      <w:r w:rsidRPr="00534074">
        <w:rPr>
          <w:rFonts w:ascii="Calibri" w:eastAsia="Calibri" w:hAnsi="Calibri" w:cs="Calibri"/>
          <w:sz w:val="22"/>
          <w:szCs w:val="22"/>
        </w:rPr>
        <w:t>bawah</w:t>
      </w:r>
      <w:proofErr w:type="spellEnd"/>
      <w:r w:rsidRPr="00534074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534074">
        <w:rPr>
          <w:rFonts w:ascii="Calibri" w:eastAsia="Calibri" w:hAnsi="Calibri" w:cs="Calibri"/>
          <w:sz w:val="22"/>
          <w:szCs w:val="22"/>
        </w:rPr>
        <w:t>ini</w:t>
      </w:r>
      <w:proofErr w:type="spellEnd"/>
      <w:r w:rsidRPr="00534074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534074">
        <w:rPr>
          <w:rFonts w:ascii="Calibri" w:eastAsia="Calibri" w:hAnsi="Calibri" w:cs="Calibri"/>
          <w:sz w:val="22"/>
          <w:szCs w:val="22"/>
        </w:rPr>
        <w:t>sesuai</w:t>
      </w:r>
      <w:proofErr w:type="spellEnd"/>
      <w:r w:rsidRPr="00534074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534074">
        <w:rPr>
          <w:rFonts w:ascii="Calibri" w:eastAsia="Calibri" w:hAnsi="Calibri" w:cs="Calibri"/>
          <w:sz w:val="22"/>
          <w:szCs w:val="22"/>
        </w:rPr>
        <w:t>dengan</w:t>
      </w:r>
      <w:proofErr w:type="spellEnd"/>
      <w:r w:rsidRPr="00534074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534074">
        <w:rPr>
          <w:rFonts w:ascii="Calibri" w:eastAsia="Calibri" w:hAnsi="Calibri" w:cs="Calibri"/>
          <w:sz w:val="22"/>
          <w:szCs w:val="22"/>
        </w:rPr>
        <w:t>pengamatan</w:t>
      </w:r>
      <w:proofErr w:type="spellEnd"/>
      <w:r w:rsidRPr="00534074">
        <w:rPr>
          <w:rFonts w:ascii="Calibri" w:eastAsia="Calibri" w:hAnsi="Calibri" w:cs="Calibri"/>
          <w:sz w:val="22"/>
          <w:szCs w:val="22"/>
        </w:rPr>
        <w:t>/</w:t>
      </w:r>
      <w:proofErr w:type="spellStart"/>
      <w:r w:rsidRPr="00534074">
        <w:rPr>
          <w:rFonts w:ascii="Calibri" w:eastAsia="Calibri" w:hAnsi="Calibri" w:cs="Calibri"/>
          <w:sz w:val="22"/>
          <w:szCs w:val="22"/>
        </w:rPr>
        <w:t>penilaian</w:t>
      </w:r>
      <w:proofErr w:type="spellEnd"/>
      <w:r w:rsidRPr="00534074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534074">
        <w:rPr>
          <w:rFonts w:ascii="Calibri" w:eastAsia="Calibri" w:hAnsi="Calibri" w:cs="Calibri"/>
          <w:sz w:val="22"/>
          <w:szCs w:val="22"/>
        </w:rPr>
        <w:t>Saudara</w:t>
      </w:r>
      <w:proofErr w:type="spellEnd"/>
      <w:r w:rsidRPr="00534074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534074">
        <w:rPr>
          <w:rFonts w:ascii="Calibri" w:eastAsia="Calibri" w:hAnsi="Calibri" w:cs="Calibri"/>
          <w:sz w:val="22"/>
          <w:szCs w:val="22"/>
        </w:rPr>
        <w:t>terhadap</w:t>
      </w:r>
      <w:proofErr w:type="spellEnd"/>
      <w:r w:rsidRPr="00534074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534074">
        <w:rPr>
          <w:rFonts w:ascii="Calibri" w:eastAsia="Calibri" w:hAnsi="Calibri" w:cs="Calibri"/>
          <w:sz w:val="22"/>
          <w:szCs w:val="22"/>
        </w:rPr>
        <w:t>Pegawai</w:t>
      </w:r>
      <w:proofErr w:type="spellEnd"/>
      <w:r w:rsidRPr="00534074">
        <w:rPr>
          <w:rFonts w:ascii="Calibri" w:eastAsia="Calibri" w:hAnsi="Calibri" w:cs="Calibri"/>
          <w:sz w:val="22"/>
          <w:szCs w:val="22"/>
        </w:rPr>
        <w:t xml:space="preserve"> yang </w:t>
      </w:r>
      <w:proofErr w:type="spellStart"/>
      <w:r w:rsidRPr="00534074">
        <w:rPr>
          <w:rFonts w:ascii="Calibri" w:eastAsia="Calibri" w:hAnsi="Calibri" w:cs="Calibri"/>
          <w:sz w:val="22"/>
          <w:szCs w:val="22"/>
        </w:rPr>
        <w:t>bersangkutan</w:t>
      </w:r>
      <w:proofErr w:type="spellEnd"/>
      <w:r w:rsidRPr="00534074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534074">
        <w:rPr>
          <w:rFonts w:ascii="Calibri" w:eastAsia="Calibri" w:hAnsi="Calibri" w:cs="Calibri"/>
          <w:sz w:val="22"/>
          <w:szCs w:val="22"/>
        </w:rPr>
        <w:t>sebagaimana</w:t>
      </w:r>
      <w:proofErr w:type="spellEnd"/>
      <w:r w:rsidRPr="00534074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534074">
        <w:rPr>
          <w:rFonts w:ascii="Calibri" w:eastAsia="Calibri" w:hAnsi="Calibri" w:cs="Calibri"/>
          <w:sz w:val="22"/>
          <w:szCs w:val="22"/>
        </w:rPr>
        <w:t>kolom</w:t>
      </w:r>
      <w:proofErr w:type="spellEnd"/>
      <w:r w:rsidRPr="00534074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534074">
        <w:rPr>
          <w:rFonts w:ascii="Calibri" w:eastAsia="Calibri" w:hAnsi="Calibri" w:cs="Calibri"/>
          <w:sz w:val="22"/>
          <w:szCs w:val="22"/>
        </w:rPr>
        <w:t>pegawai</w:t>
      </w:r>
      <w:proofErr w:type="spellEnd"/>
      <w:r w:rsidRPr="00534074">
        <w:rPr>
          <w:rFonts w:ascii="Calibri" w:eastAsia="Calibri" w:hAnsi="Calibri" w:cs="Calibri"/>
          <w:sz w:val="22"/>
          <w:szCs w:val="22"/>
        </w:rPr>
        <w:t xml:space="preserve"> yang </w:t>
      </w:r>
      <w:proofErr w:type="spellStart"/>
      <w:r w:rsidRPr="00534074">
        <w:rPr>
          <w:rFonts w:ascii="Calibri" w:eastAsia="Calibri" w:hAnsi="Calibri" w:cs="Calibri"/>
          <w:sz w:val="22"/>
          <w:szCs w:val="22"/>
        </w:rPr>
        <w:t>dinilai</w:t>
      </w:r>
      <w:proofErr w:type="spellEnd"/>
      <w:r w:rsidRPr="00534074">
        <w:rPr>
          <w:rFonts w:ascii="Calibri" w:eastAsia="Calibri" w:hAnsi="Calibri" w:cs="Calibri"/>
          <w:sz w:val="22"/>
          <w:szCs w:val="22"/>
        </w:rPr>
        <w:t>.</w:t>
      </w:r>
    </w:p>
    <w:p w14:paraId="2E121D7F" w14:textId="08A324E0" w:rsidR="00534074" w:rsidRDefault="00534074" w:rsidP="00534074">
      <w:pPr>
        <w:pStyle w:val="ListParagraph"/>
        <w:numPr>
          <w:ilvl w:val="1"/>
          <w:numId w:val="3"/>
        </w:numPr>
        <w:spacing w:line="360" w:lineRule="auto"/>
        <w:ind w:left="851"/>
        <w:rPr>
          <w:rFonts w:ascii="Calibri" w:eastAsia="Calibri" w:hAnsi="Calibri" w:cs="Calibri"/>
          <w:sz w:val="22"/>
          <w:szCs w:val="22"/>
        </w:rPr>
      </w:pPr>
      <w:r w:rsidRPr="00534074">
        <w:rPr>
          <w:rFonts w:ascii="Calibri" w:eastAsia="Calibri" w:hAnsi="Calibri" w:cs="Calibri"/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1CF6C62" wp14:editId="4BED4806">
                <wp:simplePos x="0" y="0"/>
                <wp:positionH relativeFrom="column">
                  <wp:posOffset>547370</wp:posOffset>
                </wp:positionH>
                <wp:positionV relativeFrom="paragraph">
                  <wp:posOffset>268605</wp:posOffset>
                </wp:positionV>
                <wp:extent cx="5410200" cy="942975"/>
                <wp:effectExtent l="0" t="0" r="19050" b="28575"/>
                <wp:wrapTopAndBottom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10200" cy="942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DC3A63" w14:textId="7A823174" w:rsidR="00534074" w:rsidRDefault="0053407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CF6C6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3.1pt;margin-top:21.15pt;width:426pt;height:74.2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">
                <v:textbox>
                  <w:txbxContent>
                    <w:p w14:paraId="7BDC3A63" w14:textId="7A823174" w:rsidR="00534074" w:rsidRDefault="00534074"/>
                  </w:txbxContent>
                </v:textbox>
                <w10:wrap type="topAndBottom"/>
              </v:shape>
            </w:pict>
          </mc:Fallback>
        </mc:AlternateContent>
      </w:r>
      <w:proofErr w:type="spellStart"/>
      <w:r w:rsidRPr="00534074">
        <w:rPr>
          <w:rFonts w:ascii="Calibri" w:eastAsia="Calibri" w:hAnsi="Calibri" w:cs="Calibri"/>
          <w:sz w:val="22"/>
          <w:szCs w:val="22"/>
        </w:rPr>
        <w:t>Menurut</w:t>
      </w:r>
      <w:proofErr w:type="spellEnd"/>
      <w:r w:rsidRPr="00534074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534074">
        <w:rPr>
          <w:rFonts w:ascii="Calibri" w:eastAsia="Calibri" w:hAnsi="Calibri" w:cs="Calibri"/>
          <w:sz w:val="22"/>
          <w:szCs w:val="22"/>
        </w:rPr>
        <w:t>Saudara</w:t>
      </w:r>
      <w:proofErr w:type="spellEnd"/>
      <w:r w:rsidRPr="00534074"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 w:rsidRPr="00534074">
        <w:rPr>
          <w:rFonts w:ascii="Calibri" w:eastAsia="Calibri" w:hAnsi="Calibri" w:cs="Calibri"/>
          <w:sz w:val="22"/>
          <w:szCs w:val="22"/>
        </w:rPr>
        <w:t>hal-hal</w:t>
      </w:r>
      <w:proofErr w:type="spellEnd"/>
      <w:r w:rsidRPr="00534074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534074">
        <w:rPr>
          <w:rFonts w:ascii="Calibri" w:eastAsia="Calibri" w:hAnsi="Calibri" w:cs="Calibri"/>
          <w:sz w:val="22"/>
          <w:szCs w:val="22"/>
        </w:rPr>
        <w:t>apa</w:t>
      </w:r>
      <w:proofErr w:type="spellEnd"/>
      <w:r w:rsidRPr="00534074">
        <w:rPr>
          <w:rFonts w:ascii="Calibri" w:eastAsia="Calibri" w:hAnsi="Calibri" w:cs="Calibri"/>
          <w:sz w:val="22"/>
          <w:szCs w:val="22"/>
        </w:rPr>
        <w:t xml:space="preserve"> yang </w:t>
      </w:r>
      <w:proofErr w:type="spellStart"/>
      <w:r w:rsidRPr="00534074">
        <w:rPr>
          <w:rFonts w:ascii="Calibri" w:eastAsia="Calibri" w:hAnsi="Calibri" w:cs="Calibri"/>
          <w:sz w:val="22"/>
          <w:szCs w:val="22"/>
        </w:rPr>
        <w:t>perlu</w:t>
      </w:r>
      <w:proofErr w:type="spellEnd"/>
      <w:r w:rsidRPr="00534074">
        <w:rPr>
          <w:rFonts w:ascii="Calibri" w:eastAsia="Calibri" w:hAnsi="Calibri" w:cs="Calibri"/>
          <w:sz w:val="22"/>
          <w:szCs w:val="22"/>
        </w:rPr>
        <w:t xml:space="preserve"> </w:t>
      </w:r>
      <w:r w:rsidRPr="00534074">
        <w:rPr>
          <w:rFonts w:ascii="Calibri" w:eastAsia="Calibri" w:hAnsi="Calibri" w:cs="Calibri"/>
          <w:b/>
          <w:bCs/>
          <w:sz w:val="22"/>
          <w:szCs w:val="22"/>
        </w:rPr>
        <w:t>DIHENTIKAN [STOP]</w:t>
      </w:r>
      <w:r w:rsidRPr="00534074">
        <w:rPr>
          <w:rFonts w:ascii="Calibri" w:eastAsia="Calibri" w:hAnsi="Calibri" w:cs="Calibri"/>
          <w:sz w:val="22"/>
          <w:szCs w:val="22"/>
        </w:rPr>
        <w:t xml:space="preserve"> oleh yang </w:t>
      </w:r>
      <w:proofErr w:type="spellStart"/>
      <w:r w:rsidRPr="00534074">
        <w:rPr>
          <w:rFonts w:ascii="Calibri" w:eastAsia="Calibri" w:hAnsi="Calibri" w:cs="Calibri"/>
          <w:sz w:val="22"/>
          <w:szCs w:val="22"/>
        </w:rPr>
        <w:t>bersangkutan</w:t>
      </w:r>
      <w:proofErr w:type="spellEnd"/>
      <w:r w:rsidRPr="00534074">
        <w:rPr>
          <w:rFonts w:ascii="Calibri" w:eastAsia="Calibri" w:hAnsi="Calibri" w:cs="Calibri"/>
          <w:sz w:val="22"/>
          <w:szCs w:val="22"/>
        </w:rPr>
        <w:t>:</w:t>
      </w:r>
    </w:p>
    <w:p w14:paraId="772D8541" w14:textId="3D5394EA" w:rsidR="00534074" w:rsidRDefault="00534074" w:rsidP="00534074">
      <w:pPr>
        <w:pStyle w:val="ListParagraph"/>
        <w:numPr>
          <w:ilvl w:val="1"/>
          <w:numId w:val="3"/>
        </w:numPr>
        <w:spacing w:line="360" w:lineRule="auto"/>
        <w:ind w:left="851"/>
        <w:rPr>
          <w:rFonts w:ascii="Calibri" w:eastAsia="Calibri" w:hAnsi="Calibri" w:cs="Calibri"/>
          <w:sz w:val="22"/>
          <w:szCs w:val="22"/>
        </w:rPr>
      </w:pPr>
      <w:r w:rsidRPr="00534074">
        <w:rPr>
          <w:rFonts w:ascii="Calibri" w:eastAsia="Calibri" w:hAnsi="Calibri" w:cs="Calibri"/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0CFBBD9" wp14:editId="146C8999">
                <wp:simplePos x="0" y="0"/>
                <wp:positionH relativeFrom="column">
                  <wp:posOffset>542925</wp:posOffset>
                </wp:positionH>
                <wp:positionV relativeFrom="paragraph">
                  <wp:posOffset>1625600</wp:posOffset>
                </wp:positionV>
                <wp:extent cx="5410200" cy="942975"/>
                <wp:effectExtent l="0" t="0" r="19050" b="28575"/>
                <wp:wrapTopAndBottom/>
                <wp:docPr id="1310899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10200" cy="942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172299" w14:textId="77777777" w:rsidR="00534074" w:rsidRDefault="00534074" w:rsidP="0053407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CFBBD9" id="_x0000_s1027" type="#_x0000_t202" style="position:absolute;left:0;text-align:left;margin-left:42.75pt;margin-top:128pt;width:426pt;height:74.2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">
                <v:textbox>
                  <w:txbxContent>
                    <w:p w14:paraId="77172299" w14:textId="77777777" w:rsidR="00534074" w:rsidRDefault="00534074" w:rsidP="00534074"/>
                  </w:txbxContent>
                </v:textbox>
                <w10:wrap type="topAndBottom"/>
              </v:shape>
            </w:pict>
          </mc:Fallback>
        </mc:AlternateContent>
      </w:r>
      <w:proofErr w:type="spellStart"/>
      <w:r w:rsidRPr="00534074">
        <w:rPr>
          <w:rFonts w:ascii="Calibri" w:eastAsia="Calibri" w:hAnsi="Calibri" w:cs="Calibri"/>
          <w:sz w:val="22"/>
          <w:szCs w:val="22"/>
        </w:rPr>
        <w:t>Menurut</w:t>
      </w:r>
      <w:proofErr w:type="spellEnd"/>
      <w:r w:rsidRPr="00534074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534074">
        <w:rPr>
          <w:rFonts w:ascii="Calibri" w:eastAsia="Calibri" w:hAnsi="Calibri" w:cs="Calibri"/>
          <w:sz w:val="22"/>
          <w:szCs w:val="22"/>
        </w:rPr>
        <w:t>Saudara</w:t>
      </w:r>
      <w:proofErr w:type="spellEnd"/>
      <w:r w:rsidRPr="00534074"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 w:rsidRPr="00534074">
        <w:rPr>
          <w:rFonts w:ascii="Calibri" w:eastAsia="Calibri" w:hAnsi="Calibri" w:cs="Calibri"/>
          <w:sz w:val="22"/>
          <w:szCs w:val="22"/>
        </w:rPr>
        <w:t>hal-hal</w:t>
      </w:r>
      <w:proofErr w:type="spellEnd"/>
      <w:r w:rsidRPr="00534074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534074">
        <w:rPr>
          <w:rFonts w:ascii="Calibri" w:eastAsia="Calibri" w:hAnsi="Calibri" w:cs="Calibri"/>
          <w:sz w:val="22"/>
          <w:szCs w:val="22"/>
        </w:rPr>
        <w:t>apa</w:t>
      </w:r>
      <w:proofErr w:type="spellEnd"/>
      <w:r w:rsidRPr="00534074">
        <w:rPr>
          <w:rFonts w:ascii="Calibri" w:eastAsia="Calibri" w:hAnsi="Calibri" w:cs="Calibri"/>
          <w:sz w:val="22"/>
          <w:szCs w:val="22"/>
        </w:rPr>
        <w:t xml:space="preserve"> yang </w:t>
      </w:r>
      <w:proofErr w:type="spellStart"/>
      <w:r w:rsidRPr="00534074">
        <w:rPr>
          <w:rFonts w:ascii="Calibri" w:eastAsia="Calibri" w:hAnsi="Calibri" w:cs="Calibri"/>
          <w:sz w:val="22"/>
          <w:szCs w:val="22"/>
        </w:rPr>
        <w:t>perlu</w:t>
      </w:r>
      <w:proofErr w:type="spellEnd"/>
      <w:r w:rsidRPr="00534074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534074">
        <w:rPr>
          <w:rFonts w:ascii="Calibri" w:eastAsia="Calibri" w:hAnsi="Calibri" w:cs="Calibri"/>
          <w:sz w:val="22"/>
          <w:szCs w:val="22"/>
        </w:rPr>
        <w:t>tetap</w:t>
      </w:r>
      <w:proofErr w:type="spellEnd"/>
      <w:r w:rsidRPr="00534074">
        <w:rPr>
          <w:rFonts w:ascii="Calibri" w:eastAsia="Calibri" w:hAnsi="Calibri" w:cs="Calibri"/>
          <w:sz w:val="22"/>
          <w:szCs w:val="22"/>
        </w:rPr>
        <w:t xml:space="preserve"> </w:t>
      </w:r>
      <w:r w:rsidRPr="00534074">
        <w:rPr>
          <w:rFonts w:ascii="Calibri" w:eastAsia="Calibri" w:hAnsi="Calibri" w:cs="Calibri"/>
          <w:b/>
          <w:bCs/>
          <w:sz w:val="22"/>
          <w:szCs w:val="22"/>
        </w:rPr>
        <w:t>DILAKUKAN/DILANJUTKAN [CONTINUE]</w:t>
      </w:r>
      <w:r w:rsidRPr="00534074">
        <w:rPr>
          <w:rFonts w:ascii="Calibri" w:eastAsia="Calibri" w:hAnsi="Calibri" w:cs="Calibri"/>
          <w:sz w:val="22"/>
          <w:szCs w:val="22"/>
        </w:rPr>
        <w:t xml:space="preserve"> oleh yang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bersangkutan</w:t>
      </w:r>
      <w:proofErr w:type="spellEnd"/>
      <w:r>
        <w:rPr>
          <w:rFonts w:ascii="Calibri" w:eastAsia="Calibri" w:hAnsi="Calibri" w:cs="Calibri"/>
          <w:sz w:val="22"/>
          <w:szCs w:val="22"/>
        </w:rPr>
        <w:t>:</w:t>
      </w:r>
    </w:p>
    <w:p w14:paraId="1BB384AB" w14:textId="6680236C" w:rsidR="00534074" w:rsidRDefault="00534074" w:rsidP="00534074">
      <w:pPr>
        <w:pStyle w:val="ListParagraph"/>
        <w:numPr>
          <w:ilvl w:val="1"/>
          <w:numId w:val="3"/>
        </w:numPr>
        <w:spacing w:line="360" w:lineRule="auto"/>
        <w:ind w:left="851"/>
        <w:rPr>
          <w:rFonts w:ascii="Calibri" w:eastAsia="Calibri" w:hAnsi="Calibri" w:cs="Calibri"/>
          <w:sz w:val="22"/>
          <w:szCs w:val="22"/>
        </w:rPr>
      </w:pPr>
      <w:r w:rsidRPr="00534074">
        <w:rPr>
          <w:rFonts w:ascii="Calibri" w:eastAsia="Calibri" w:hAnsi="Calibri" w:cs="Calibri"/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8D2E4EB" wp14:editId="6CCAE0A2">
                <wp:simplePos x="0" y="0"/>
                <wp:positionH relativeFrom="column">
                  <wp:posOffset>542925</wp:posOffset>
                </wp:positionH>
                <wp:positionV relativeFrom="paragraph">
                  <wp:posOffset>1610995</wp:posOffset>
                </wp:positionV>
                <wp:extent cx="5410200" cy="942975"/>
                <wp:effectExtent l="0" t="0" r="19050" b="28575"/>
                <wp:wrapTopAndBottom/>
                <wp:docPr id="2468072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10200" cy="942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554927" w14:textId="77777777" w:rsidR="00534074" w:rsidRDefault="00534074" w:rsidP="0053407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D2E4EB" id="_x0000_s1028" type="#_x0000_t202" style="position:absolute;left:0;text-align:left;margin-left:42.75pt;margin-top:126.85pt;width:426pt;height:74.2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">
                <v:textbox>
                  <w:txbxContent>
                    <w:p w14:paraId="06554927" w14:textId="77777777" w:rsidR="00534074" w:rsidRDefault="00534074" w:rsidP="00534074"/>
                  </w:txbxContent>
                </v:textbox>
                <w10:wrap type="topAndBottom"/>
              </v:shape>
            </w:pict>
          </mc:Fallback>
        </mc:AlternateContent>
      </w:r>
      <w:proofErr w:type="spellStart"/>
      <w:r w:rsidRPr="00534074">
        <w:rPr>
          <w:rFonts w:ascii="Calibri" w:eastAsia="Calibri" w:hAnsi="Calibri" w:cs="Calibri"/>
          <w:sz w:val="22"/>
          <w:szCs w:val="22"/>
        </w:rPr>
        <w:t>Menurut</w:t>
      </w:r>
      <w:proofErr w:type="spellEnd"/>
      <w:r w:rsidRPr="00534074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534074">
        <w:rPr>
          <w:rFonts w:ascii="Calibri" w:eastAsia="Calibri" w:hAnsi="Calibri" w:cs="Calibri"/>
          <w:sz w:val="22"/>
          <w:szCs w:val="22"/>
        </w:rPr>
        <w:t>Saudara</w:t>
      </w:r>
      <w:proofErr w:type="spellEnd"/>
      <w:r w:rsidRPr="00534074"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 w:rsidRPr="00534074">
        <w:rPr>
          <w:rFonts w:ascii="Calibri" w:eastAsia="Calibri" w:hAnsi="Calibri" w:cs="Calibri"/>
          <w:sz w:val="22"/>
          <w:szCs w:val="22"/>
        </w:rPr>
        <w:t>hal-hal</w:t>
      </w:r>
      <w:proofErr w:type="spellEnd"/>
      <w:r w:rsidRPr="00534074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534074">
        <w:rPr>
          <w:rFonts w:ascii="Calibri" w:eastAsia="Calibri" w:hAnsi="Calibri" w:cs="Calibri"/>
          <w:sz w:val="22"/>
          <w:szCs w:val="22"/>
        </w:rPr>
        <w:t>apa</w:t>
      </w:r>
      <w:proofErr w:type="spellEnd"/>
      <w:r w:rsidRPr="00534074">
        <w:rPr>
          <w:rFonts w:ascii="Calibri" w:eastAsia="Calibri" w:hAnsi="Calibri" w:cs="Calibri"/>
          <w:sz w:val="22"/>
          <w:szCs w:val="22"/>
        </w:rPr>
        <w:t xml:space="preserve"> yang </w:t>
      </w:r>
      <w:proofErr w:type="spellStart"/>
      <w:r w:rsidRPr="00534074">
        <w:rPr>
          <w:rFonts w:ascii="Calibri" w:eastAsia="Calibri" w:hAnsi="Calibri" w:cs="Calibri"/>
          <w:sz w:val="22"/>
          <w:szCs w:val="22"/>
        </w:rPr>
        <w:t>harus</w:t>
      </w:r>
      <w:proofErr w:type="spellEnd"/>
      <w:r w:rsidRPr="00534074">
        <w:rPr>
          <w:rFonts w:ascii="Calibri" w:eastAsia="Calibri" w:hAnsi="Calibri" w:cs="Calibri"/>
          <w:sz w:val="22"/>
          <w:szCs w:val="22"/>
        </w:rPr>
        <w:t xml:space="preserve"> </w:t>
      </w:r>
      <w:r w:rsidRPr="00534074">
        <w:rPr>
          <w:rFonts w:ascii="Calibri" w:eastAsia="Calibri" w:hAnsi="Calibri" w:cs="Calibri"/>
          <w:b/>
          <w:bCs/>
          <w:sz w:val="22"/>
          <w:szCs w:val="22"/>
        </w:rPr>
        <w:t>MULAI [START]</w:t>
      </w:r>
      <w:r w:rsidRPr="00534074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534074">
        <w:rPr>
          <w:rFonts w:ascii="Calibri" w:eastAsia="Calibri" w:hAnsi="Calibri" w:cs="Calibri"/>
          <w:sz w:val="22"/>
          <w:szCs w:val="22"/>
        </w:rPr>
        <w:t>dilakukan</w:t>
      </w:r>
      <w:proofErr w:type="spellEnd"/>
      <w:r w:rsidRPr="00534074">
        <w:rPr>
          <w:rFonts w:ascii="Calibri" w:eastAsia="Calibri" w:hAnsi="Calibri" w:cs="Calibri"/>
          <w:sz w:val="22"/>
          <w:szCs w:val="22"/>
        </w:rPr>
        <w:t>/</w:t>
      </w:r>
      <w:proofErr w:type="spellStart"/>
      <w:r w:rsidRPr="00534074">
        <w:rPr>
          <w:rFonts w:ascii="Calibri" w:eastAsia="Calibri" w:hAnsi="Calibri" w:cs="Calibri"/>
          <w:sz w:val="22"/>
          <w:szCs w:val="22"/>
        </w:rPr>
        <w:t>ditingkatkan</w:t>
      </w:r>
      <w:proofErr w:type="spellEnd"/>
      <w:r w:rsidRPr="00534074">
        <w:rPr>
          <w:rFonts w:ascii="Calibri" w:eastAsia="Calibri" w:hAnsi="Calibri" w:cs="Calibri"/>
          <w:sz w:val="22"/>
          <w:szCs w:val="22"/>
        </w:rPr>
        <w:t xml:space="preserve"> oleh yang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534074">
        <w:rPr>
          <w:rFonts w:ascii="Calibri" w:eastAsia="Calibri" w:hAnsi="Calibri" w:cs="Calibri"/>
          <w:sz w:val="22"/>
          <w:szCs w:val="22"/>
        </w:rPr>
        <w:t>bersangkutan</w:t>
      </w:r>
      <w:proofErr w:type="spellEnd"/>
      <w:r w:rsidRPr="00534074">
        <w:rPr>
          <w:rFonts w:ascii="Calibri" w:eastAsia="Calibri" w:hAnsi="Calibri" w:cs="Calibri"/>
          <w:sz w:val="22"/>
          <w:szCs w:val="22"/>
        </w:rPr>
        <w:t>:</w:t>
      </w:r>
    </w:p>
    <w:p w14:paraId="015C06E2" w14:textId="211CBCB5" w:rsidR="00CA6CC6" w:rsidRDefault="00CA6CC6" w:rsidP="00534074">
      <w:pPr>
        <w:pStyle w:val="ListParagraph"/>
        <w:spacing w:line="360" w:lineRule="auto"/>
        <w:ind w:left="851"/>
        <w:rPr>
          <w:rFonts w:ascii="Calibri" w:eastAsia="Calibri" w:hAnsi="Calibri" w:cs="Calibri"/>
          <w:bCs/>
          <w:sz w:val="22"/>
          <w:szCs w:val="22"/>
        </w:rPr>
      </w:pPr>
    </w:p>
    <w:p w14:paraId="450E6A2E" w14:textId="77777777" w:rsidR="003371D2" w:rsidRDefault="003371D2" w:rsidP="003371D2">
      <w:pPr>
        <w:spacing w:line="360" w:lineRule="auto"/>
        <w:rPr>
          <w:rFonts w:ascii="Calibri" w:eastAsia="Calibri" w:hAnsi="Calibri" w:cs="Calibri"/>
          <w:bCs/>
          <w:sz w:val="22"/>
          <w:szCs w:val="22"/>
        </w:rPr>
      </w:pPr>
    </w:p>
    <w:p w14:paraId="10D0FC57" w14:textId="06C552C6" w:rsidR="00CA6CC6" w:rsidRDefault="00CA6CC6" w:rsidP="003371D2">
      <w:pPr>
        <w:spacing w:line="360" w:lineRule="auto"/>
        <w:ind w:left="5954"/>
        <w:rPr>
          <w:rFonts w:ascii="Calibri" w:eastAsia="Calibri" w:hAnsi="Calibri" w:cs="Calibri"/>
          <w:bCs/>
          <w:sz w:val="22"/>
          <w:szCs w:val="22"/>
          <w:u w:val="single"/>
        </w:rPr>
      </w:pPr>
      <w:r>
        <w:rPr>
          <w:rFonts w:ascii="Calibri" w:eastAsia="Calibri" w:hAnsi="Calibri" w:cs="Calibri"/>
          <w:bCs/>
          <w:sz w:val="22"/>
          <w:szCs w:val="22"/>
        </w:rPr>
        <w:lastRenderedPageBreak/>
        <w:t xml:space="preserve">Jakarta, </w:t>
      </w:r>
      <w:r>
        <w:rPr>
          <w:rFonts w:ascii="Calibri" w:eastAsia="Calibri" w:hAnsi="Calibri" w:cs="Calibri"/>
          <w:bCs/>
          <w:sz w:val="22"/>
          <w:szCs w:val="22"/>
          <w:u w:val="single"/>
        </w:rPr>
        <w:tab/>
      </w:r>
      <w:r>
        <w:rPr>
          <w:rFonts w:ascii="Calibri" w:eastAsia="Calibri" w:hAnsi="Calibri" w:cs="Calibri"/>
          <w:bCs/>
          <w:sz w:val="22"/>
          <w:szCs w:val="22"/>
          <w:u w:val="single"/>
        </w:rPr>
        <w:tab/>
      </w:r>
      <w:r>
        <w:rPr>
          <w:rFonts w:ascii="Calibri" w:eastAsia="Calibri" w:hAnsi="Calibri" w:cs="Calibri"/>
          <w:bCs/>
          <w:sz w:val="22"/>
          <w:szCs w:val="22"/>
          <w:u w:val="single"/>
        </w:rPr>
        <w:tab/>
      </w:r>
    </w:p>
    <w:p w14:paraId="72906FBD" w14:textId="313C715E" w:rsidR="00CA6CC6" w:rsidRPr="00CA6CC6" w:rsidRDefault="00CA6CC6" w:rsidP="003371D2">
      <w:pPr>
        <w:spacing w:line="360" w:lineRule="auto"/>
        <w:ind w:left="5954"/>
        <w:rPr>
          <w:rFonts w:ascii="Calibri" w:eastAsia="Calibri" w:hAnsi="Calibri" w:cs="Calibri"/>
          <w:bCs/>
          <w:sz w:val="22"/>
          <w:szCs w:val="22"/>
        </w:rPr>
      </w:pPr>
      <w:proofErr w:type="spellStart"/>
      <w:r w:rsidRPr="00CA6CC6">
        <w:rPr>
          <w:rFonts w:ascii="Calibri" w:eastAsia="Calibri" w:hAnsi="Calibri" w:cs="Calibri"/>
          <w:bCs/>
          <w:sz w:val="22"/>
          <w:szCs w:val="22"/>
        </w:rPr>
        <w:t>Atasan</w:t>
      </w:r>
      <w:proofErr w:type="spellEnd"/>
      <w:r w:rsidRPr="00CA6CC6">
        <w:rPr>
          <w:rFonts w:ascii="Calibri" w:eastAsia="Calibri" w:hAnsi="Calibri" w:cs="Calibri"/>
          <w:bCs/>
          <w:sz w:val="22"/>
          <w:szCs w:val="22"/>
        </w:rPr>
        <w:t xml:space="preserve"> </w:t>
      </w:r>
      <w:proofErr w:type="spellStart"/>
      <w:r w:rsidRPr="00CA6CC6">
        <w:rPr>
          <w:rFonts w:ascii="Calibri" w:eastAsia="Calibri" w:hAnsi="Calibri" w:cs="Calibri"/>
          <w:bCs/>
          <w:sz w:val="22"/>
          <w:szCs w:val="22"/>
        </w:rPr>
        <w:t>Langsung</w:t>
      </w:r>
      <w:proofErr w:type="spellEnd"/>
      <w:r w:rsidRPr="00CA6CC6">
        <w:rPr>
          <w:rFonts w:ascii="Calibri" w:eastAsia="Calibri" w:hAnsi="Calibri" w:cs="Calibri"/>
          <w:bCs/>
          <w:sz w:val="22"/>
          <w:szCs w:val="22"/>
        </w:rPr>
        <w:t xml:space="preserve"> </w:t>
      </w:r>
      <w:proofErr w:type="spellStart"/>
      <w:r w:rsidRPr="00CA6CC6">
        <w:rPr>
          <w:rFonts w:ascii="Calibri" w:eastAsia="Calibri" w:hAnsi="Calibri" w:cs="Calibri"/>
          <w:bCs/>
          <w:sz w:val="22"/>
          <w:szCs w:val="22"/>
        </w:rPr>
        <w:t>Peserta</w:t>
      </w:r>
      <w:proofErr w:type="spellEnd"/>
    </w:p>
    <w:p w14:paraId="0285D7B9" w14:textId="77777777" w:rsidR="00CA6CC6" w:rsidRDefault="00CA6CC6" w:rsidP="003371D2">
      <w:pPr>
        <w:spacing w:line="360" w:lineRule="auto"/>
        <w:ind w:left="5954"/>
        <w:rPr>
          <w:rFonts w:ascii="Calibri" w:eastAsia="Calibri" w:hAnsi="Calibri" w:cs="Calibri"/>
          <w:bCs/>
          <w:sz w:val="22"/>
          <w:szCs w:val="22"/>
          <w:u w:val="single"/>
        </w:rPr>
      </w:pPr>
    </w:p>
    <w:p w14:paraId="0608E92F" w14:textId="77777777" w:rsidR="00CA6CC6" w:rsidRDefault="00CA6CC6" w:rsidP="003371D2">
      <w:pPr>
        <w:spacing w:line="360" w:lineRule="auto"/>
        <w:ind w:left="5954"/>
        <w:rPr>
          <w:rFonts w:ascii="Calibri" w:eastAsia="Calibri" w:hAnsi="Calibri" w:cs="Calibri"/>
          <w:bCs/>
          <w:sz w:val="22"/>
          <w:szCs w:val="22"/>
          <w:u w:val="single"/>
        </w:rPr>
      </w:pPr>
    </w:p>
    <w:p w14:paraId="05B9FE97" w14:textId="77777777" w:rsidR="00CA6CC6" w:rsidRDefault="00CA6CC6" w:rsidP="003371D2">
      <w:pPr>
        <w:spacing w:line="360" w:lineRule="auto"/>
        <w:ind w:left="5954"/>
        <w:rPr>
          <w:rFonts w:ascii="Calibri" w:eastAsia="Calibri" w:hAnsi="Calibri" w:cs="Calibri"/>
          <w:bCs/>
          <w:sz w:val="22"/>
          <w:szCs w:val="22"/>
          <w:u w:val="single"/>
        </w:rPr>
      </w:pPr>
    </w:p>
    <w:p w14:paraId="07F834EA" w14:textId="3115544A" w:rsidR="00CA6CC6" w:rsidRPr="003371D2" w:rsidRDefault="003371D2" w:rsidP="003371D2">
      <w:pPr>
        <w:spacing w:line="360" w:lineRule="auto"/>
        <w:ind w:left="5954"/>
        <w:rPr>
          <w:rFonts w:ascii="Calibri" w:eastAsia="Calibri" w:hAnsi="Calibri" w:cs="Calibri"/>
          <w:bCs/>
          <w:sz w:val="22"/>
          <w:szCs w:val="22"/>
          <w:u w:val="single"/>
        </w:rPr>
      </w:pPr>
      <w:r w:rsidRPr="003371D2">
        <w:rPr>
          <w:rFonts w:ascii="Calibri" w:eastAsia="Calibri" w:hAnsi="Calibri" w:cs="Calibri"/>
          <w:bCs/>
          <w:sz w:val="22"/>
          <w:szCs w:val="22"/>
          <w:u w:val="single"/>
        </w:rPr>
        <w:tab/>
      </w:r>
      <w:r>
        <w:rPr>
          <w:rFonts w:ascii="Calibri" w:eastAsia="Calibri" w:hAnsi="Calibri" w:cs="Calibri"/>
          <w:bCs/>
          <w:sz w:val="22"/>
          <w:szCs w:val="22"/>
          <w:u w:val="single"/>
        </w:rPr>
        <w:tab/>
      </w:r>
      <w:r>
        <w:rPr>
          <w:rFonts w:ascii="Calibri" w:eastAsia="Calibri" w:hAnsi="Calibri" w:cs="Calibri"/>
          <w:bCs/>
          <w:sz w:val="22"/>
          <w:szCs w:val="22"/>
          <w:u w:val="single"/>
        </w:rPr>
        <w:tab/>
      </w:r>
    </w:p>
    <w:p w14:paraId="2F301969" w14:textId="77777777" w:rsidR="00CA6CC6" w:rsidRPr="00CA6CC6" w:rsidRDefault="00CA6CC6" w:rsidP="00CA6CC6">
      <w:pPr>
        <w:spacing w:line="360" w:lineRule="auto"/>
        <w:rPr>
          <w:rFonts w:ascii="Calibri" w:eastAsia="Calibri" w:hAnsi="Calibri" w:cs="Calibri"/>
          <w:bCs/>
          <w:sz w:val="22"/>
          <w:szCs w:val="22"/>
          <w:u w:val="single"/>
        </w:rPr>
      </w:pPr>
    </w:p>
    <w:sectPr w:rsidR="00CA6CC6" w:rsidRPr="00CA6CC6" w:rsidSect="00534074">
      <w:headerReference w:type="default" r:id="rId7"/>
      <w:pgSz w:w="11907" w:h="16840" w:code="9"/>
      <w:pgMar w:top="1480" w:right="964" w:bottom="624" w:left="1418" w:header="907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38D92B5" w14:textId="77777777" w:rsidR="008F072C" w:rsidRDefault="008F072C" w:rsidP="003371D2">
      <w:r>
        <w:separator/>
      </w:r>
    </w:p>
  </w:endnote>
  <w:endnote w:type="continuationSeparator" w:id="0">
    <w:p w14:paraId="73CA58D0" w14:textId="77777777" w:rsidR="008F072C" w:rsidRDefault="008F072C" w:rsidP="003371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4BB66C6" w14:textId="77777777" w:rsidR="008F072C" w:rsidRDefault="008F072C" w:rsidP="003371D2">
      <w:r>
        <w:separator/>
      </w:r>
    </w:p>
  </w:footnote>
  <w:footnote w:type="continuationSeparator" w:id="0">
    <w:p w14:paraId="59E7A365" w14:textId="77777777" w:rsidR="008F072C" w:rsidRDefault="008F072C" w:rsidP="003371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CD6592F" w14:textId="77777777" w:rsidR="003371D2" w:rsidRDefault="003371D2" w:rsidP="003371D2">
    <w:pPr>
      <w:pStyle w:val="BodyText"/>
      <w:spacing w:line="14" w:lineRule="auto"/>
      <w:rPr>
        <w:sz w:val="20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362832B9" wp14:editId="3F2EA418">
              <wp:simplePos x="0" y="0"/>
              <wp:positionH relativeFrom="page">
                <wp:posOffset>647700</wp:posOffset>
              </wp:positionH>
              <wp:positionV relativeFrom="page">
                <wp:posOffset>952500</wp:posOffset>
              </wp:positionV>
              <wp:extent cx="6343650" cy="314325"/>
              <wp:effectExtent l="0" t="0" r="0" b="9525"/>
              <wp:wrapNone/>
              <wp:docPr id="16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4365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8E331B" w14:textId="77777777" w:rsidR="003371D2" w:rsidRPr="00BE45E6" w:rsidRDefault="003371D2" w:rsidP="003371D2">
                          <w:pPr>
                            <w:pStyle w:val="Header"/>
                            <w:pBdr>
                              <w:bottom w:val="single" w:sz="4" w:space="1" w:color="auto"/>
                            </w:pBdr>
                            <w:jc w:val="center"/>
                            <w:rPr>
                              <w:rFonts w:asciiTheme="minorHAnsi" w:hAnsiTheme="minorHAnsi" w:cstheme="minorHAnsi"/>
                            </w:rPr>
                          </w:pPr>
                          <w:proofErr w:type="spellStart"/>
                          <w:r w:rsidRPr="00BE45E6">
                            <w:rPr>
                              <w:rFonts w:asciiTheme="minorHAnsi" w:hAnsiTheme="minorHAnsi" w:cstheme="minorHAnsi"/>
                            </w:rPr>
                            <w:t>Muamalat</w:t>
                          </w:r>
                          <w:proofErr w:type="spellEnd"/>
                          <w:r w:rsidRPr="00BE45E6">
                            <w:rPr>
                              <w:rFonts w:asciiTheme="minorHAnsi" w:hAnsiTheme="minorHAnsi" w:cstheme="minorHAnsi"/>
                            </w:rPr>
                            <w:t xml:space="preserve"> Tower, Lt. 14-17 Jl. Prof Dr Satrio, </w:t>
                          </w:r>
                          <w:proofErr w:type="spellStart"/>
                          <w:r w:rsidRPr="00BE45E6">
                            <w:rPr>
                              <w:rFonts w:asciiTheme="minorHAnsi" w:hAnsiTheme="minorHAnsi" w:cstheme="minorHAnsi"/>
                            </w:rPr>
                            <w:t>Kav</w:t>
                          </w:r>
                          <w:proofErr w:type="spellEnd"/>
                          <w:r w:rsidRPr="00BE45E6">
                            <w:rPr>
                              <w:rFonts w:asciiTheme="minorHAnsi" w:hAnsiTheme="minorHAnsi" w:cstheme="minorHAnsi"/>
                            </w:rPr>
                            <w:t xml:space="preserve">. 18, </w:t>
                          </w:r>
                          <w:proofErr w:type="spellStart"/>
                          <w:r w:rsidRPr="00BE45E6">
                            <w:rPr>
                              <w:rFonts w:asciiTheme="minorHAnsi" w:hAnsiTheme="minorHAnsi" w:cstheme="minorHAnsi"/>
                            </w:rPr>
                            <w:t>Kuningan</w:t>
                          </w:r>
                          <w:proofErr w:type="spellEnd"/>
                          <w:r w:rsidRPr="00BE45E6">
                            <w:rPr>
                              <w:rFonts w:asciiTheme="minorHAnsi" w:hAnsiTheme="minorHAnsi" w:cstheme="minorHAnsi"/>
                            </w:rPr>
                            <w:t xml:space="preserve"> Timur, </w:t>
                          </w:r>
                          <w:proofErr w:type="spellStart"/>
                          <w:r w:rsidRPr="00BE45E6">
                            <w:rPr>
                              <w:rFonts w:asciiTheme="minorHAnsi" w:hAnsiTheme="minorHAnsi" w:cstheme="minorHAnsi"/>
                            </w:rPr>
                            <w:t>Setiabudi</w:t>
                          </w:r>
                          <w:proofErr w:type="spellEnd"/>
                          <w:r w:rsidRPr="00BE45E6">
                            <w:rPr>
                              <w:rFonts w:asciiTheme="minorHAnsi" w:hAnsiTheme="minorHAnsi" w:cstheme="minorHAnsi"/>
                            </w:rPr>
                            <w:t>, Jakarta Selatan 12940</w:t>
                          </w:r>
                        </w:p>
                        <w:p w14:paraId="6E4B720A" w14:textId="77777777" w:rsidR="003371D2" w:rsidRDefault="003371D2" w:rsidP="003371D2">
                          <w:pPr>
                            <w:pStyle w:val="Header"/>
                            <w:pBdr>
                              <w:bottom w:val="single" w:sz="4" w:space="1" w:color="auto"/>
                            </w:pBdr>
                            <w:jc w:val="center"/>
                            <w:rPr>
                              <w:rFonts w:asciiTheme="minorHAnsi" w:hAnsiTheme="minorHAnsi" w:cstheme="minorHAnsi"/>
                            </w:rPr>
                          </w:pPr>
                          <w:r w:rsidRPr="00BE45E6">
                            <w:rPr>
                              <w:rFonts w:asciiTheme="minorHAnsi" w:hAnsiTheme="minorHAnsi" w:cstheme="minorHAnsi"/>
                            </w:rPr>
                            <w:t>Telp: 021-83793001 (Hunting), 021-83793002 Fax: 021-83793019 www.bpkh.go.id</w:t>
                          </w:r>
                        </w:p>
                        <w:p w14:paraId="190F274D" w14:textId="77777777" w:rsidR="003371D2" w:rsidRPr="00BE45E6" w:rsidRDefault="003371D2" w:rsidP="003371D2">
                          <w:pPr>
                            <w:pStyle w:val="Header"/>
                            <w:pBdr>
                              <w:bottom w:val="single" w:sz="4" w:space="1" w:color="auto"/>
                            </w:pBdr>
                            <w:jc w:val="center"/>
                            <w:rPr>
                              <w:rFonts w:asciiTheme="minorHAnsi" w:hAnsiTheme="minorHAnsi" w:cstheme="minorHAnsi"/>
                            </w:rPr>
                          </w:pPr>
                        </w:p>
                        <w:p w14:paraId="5F62E4AA" w14:textId="77777777" w:rsidR="003371D2" w:rsidRPr="00BE45E6" w:rsidRDefault="003371D2" w:rsidP="003371D2">
                          <w:pPr>
                            <w:pStyle w:val="BodyText"/>
                            <w:spacing w:before="13"/>
                            <w:ind w:left="20"/>
                            <w:rPr>
                              <w:rFonts w:asciiTheme="minorHAnsi" w:hAnsiTheme="minorHAnsi" w:cstheme="minorHAnsi"/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62832B9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9" type="#_x0000_t202" style="position:absolute;margin-left:51pt;margin-top:75pt;width:499.5pt;height:24.7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" filled="f" stroked="f">
              <v:textbox inset="0,0,0,0">
                <w:txbxContent>
                  <w:p w14:paraId="548E331B" w14:textId="77777777" w:rsidR="003371D2" w:rsidRPr="00BE45E6" w:rsidRDefault="003371D2" w:rsidP="003371D2">
                    <w:pPr>
                      <w:pStyle w:val="Header"/>
                      <w:pBdr>
                        <w:bottom w:val="single" w:sz="4" w:space="1" w:color="auto"/>
                      </w:pBdr>
                      <w:jc w:val="center"/>
                      <w:rPr>
                        <w:rFonts w:asciiTheme="minorHAnsi" w:hAnsiTheme="minorHAnsi" w:cstheme="minorHAnsi"/>
                      </w:rPr>
                    </w:pPr>
                    <w:proofErr w:type="spellStart"/>
                    <w:r w:rsidRPr="00BE45E6">
                      <w:rPr>
                        <w:rFonts w:asciiTheme="minorHAnsi" w:hAnsiTheme="minorHAnsi" w:cstheme="minorHAnsi"/>
                      </w:rPr>
                      <w:t>Muamalat</w:t>
                    </w:r>
                    <w:proofErr w:type="spellEnd"/>
                    <w:r w:rsidRPr="00BE45E6">
                      <w:rPr>
                        <w:rFonts w:asciiTheme="minorHAnsi" w:hAnsiTheme="minorHAnsi" w:cstheme="minorHAnsi"/>
                      </w:rPr>
                      <w:t xml:space="preserve"> Tower, Lt. 14-17 Jl. Prof Dr Satrio, </w:t>
                    </w:r>
                    <w:proofErr w:type="spellStart"/>
                    <w:r w:rsidRPr="00BE45E6">
                      <w:rPr>
                        <w:rFonts w:asciiTheme="minorHAnsi" w:hAnsiTheme="minorHAnsi" w:cstheme="minorHAnsi"/>
                      </w:rPr>
                      <w:t>Kav</w:t>
                    </w:r>
                    <w:proofErr w:type="spellEnd"/>
                    <w:r w:rsidRPr="00BE45E6">
                      <w:rPr>
                        <w:rFonts w:asciiTheme="minorHAnsi" w:hAnsiTheme="minorHAnsi" w:cstheme="minorHAnsi"/>
                      </w:rPr>
                      <w:t xml:space="preserve">. 18, </w:t>
                    </w:r>
                    <w:proofErr w:type="spellStart"/>
                    <w:r w:rsidRPr="00BE45E6">
                      <w:rPr>
                        <w:rFonts w:asciiTheme="minorHAnsi" w:hAnsiTheme="minorHAnsi" w:cstheme="minorHAnsi"/>
                      </w:rPr>
                      <w:t>Kuningan</w:t>
                    </w:r>
                    <w:proofErr w:type="spellEnd"/>
                    <w:r w:rsidRPr="00BE45E6">
                      <w:rPr>
                        <w:rFonts w:asciiTheme="minorHAnsi" w:hAnsiTheme="minorHAnsi" w:cstheme="minorHAnsi"/>
                      </w:rPr>
                      <w:t xml:space="preserve"> Timur, </w:t>
                    </w:r>
                    <w:proofErr w:type="spellStart"/>
                    <w:r w:rsidRPr="00BE45E6">
                      <w:rPr>
                        <w:rFonts w:asciiTheme="minorHAnsi" w:hAnsiTheme="minorHAnsi" w:cstheme="minorHAnsi"/>
                      </w:rPr>
                      <w:t>Setiabudi</w:t>
                    </w:r>
                    <w:proofErr w:type="spellEnd"/>
                    <w:r w:rsidRPr="00BE45E6">
                      <w:rPr>
                        <w:rFonts w:asciiTheme="minorHAnsi" w:hAnsiTheme="minorHAnsi" w:cstheme="minorHAnsi"/>
                      </w:rPr>
                      <w:t>, Jakarta Selatan 12940</w:t>
                    </w:r>
                  </w:p>
                  <w:p w14:paraId="6E4B720A" w14:textId="77777777" w:rsidR="003371D2" w:rsidRDefault="003371D2" w:rsidP="003371D2">
                    <w:pPr>
                      <w:pStyle w:val="Header"/>
                      <w:pBdr>
                        <w:bottom w:val="single" w:sz="4" w:space="1" w:color="auto"/>
                      </w:pBdr>
                      <w:jc w:val="center"/>
                      <w:rPr>
                        <w:rFonts w:asciiTheme="minorHAnsi" w:hAnsiTheme="minorHAnsi" w:cstheme="minorHAnsi"/>
                      </w:rPr>
                    </w:pPr>
                    <w:r w:rsidRPr="00BE45E6">
                      <w:rPr>
                        <w:rFonts w:asciiTheme="minorHAnsi" w:hAnsiTheme="minorHAnsi" w:cstheme="minorHAnsi"/>
                      </w:rPr>
                      <w:t>Telp: 021-83793001 (Hunting), 021-83793002 Fax: 021-83793019 www.bpkh.go.id</w:t>
                    </w:r>
                  </w:p>
                  <w:p w14:paraId="190F274D" w14:textId="77777777" w:rsidR="003371D2" w:rsidRPr="00BE45E6" w:rsidRDefault="003371D2" w:rsidP="003371D2">
                    <w:pPr>
                      <w:pStyle w:val="Header"/>
                      <w:pBdr>
                        <w:bottom w:val="single" w:sz="4" w:space="1" w:color="auto"/>
                      </w:pBdr>
                      <w:jc w:val="center"/>
                      <w:rPr>
                        <w:rFonts w:asciiTheme="minorHAnsi" w:hAnsiTheme="minorHAnsi" w:cstheme="minorHAnsi"/>
                      </w:rPr>
                    </w:pPr>
                  </w:p>
                  <w:p w14:paraId="5F62E4AA" w14:textId="77777777" w:rsidR="003371D2" w:rsidRPr="00BE45E6" w:rsidRDefault="003371D2" w:rsidP="003371D2">
                    <w:pPr>
                      <w:pStyle w:val="BodyText"/>
                      <w:spacing w:before="13"/>
                      <w:ind w:left="20"/>
                      <w:rPr>
                        <w:rFonts w:asciiTheme="minorHAnsi" w:hAnsiTheme="minorHAnsi" w:cstheme="minorHAnsi"/>
                        <w:sz w:val="24"/>
                        <w:szCs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n-US"/>
      </w:rPr>
      <w:drawing>
        <wp:anchor distT="0" distB="0" distL="0" distR="0" simplePos="0" relativeHeight="251659264" behindDoc="1" locked="0" layoutInCell="1" allowOverlap="1" wp14:anchorId="7B5A1218" wp14:editId="00E037E1">
          <wp:simplePos x="0" y="0"/>
          <wp:positionH relativeFrom="page">
            <wp:posOffset>2804160</wp:posOffset>
          </wp:positionH>
          <wp:positionV relativeFrom="page">
            <wp:posOffset>280708</wp:posOffset>
          </wp:positionV>
          <wp:extent cx="1828800" cy="590384"/>
          <wp:effectExtent l="0" t="0" r="0" b="0"/>
          <wp:wrapNone/>
          <wp:docPr id="1" name="image1.png" descr="Blue letters on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Blue letters on a black background&#10;&#10;Description automatically generated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5903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4DB5115" w14:textId="77777777" w:rsidR="003371D2" w:rsidRDefault="003371D2">
    <w:pPr>
      <w:pStyle w:val="Header"/>
    </w:pPr>
  </w:p>
  <w:p w14:paraId="3BF578A4" w14:textId="77777777" w:rsidR="003371D2" w:rsidRDefault="003371D2">
    <w:pPr>
      <w:pStyle w:val="Header"/>
    </w:pPr>
  </w:p>
  <w:p w14:paraId="59C99BF7" w14:textId="77777777" w:rsidR="003371D2" w:rsidRDefault="003371D2">
    <w:pPr>
      <w:pStyle w:val="Header"/>
    </w:pPr>
  </w:p>
  <w:p w14:paraId="626824F0" w14:textId="77777777" w:rsidR="003371D2" w:rsidRDefault="003371D2">
    <w:pPr>
      <w:pStyle w:val="Header"/>
    </w:pPr>
  </w:p>
  <w:p w14:paraId="3ED45BF2" w14:textId="77777777" w:rsidR="003371D2" w:rsidRDefault="003371D2">
    <w:pPr>
      <w:pStyle w:val="Header"/>
    </w:pPr>
  </w:p>
  <w:p w14:paraId="29962E92" w14:textId="77777777" w:rsidR="003371D2" w:rsidRDefault="003371D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44C27EE"/>
    <w:multiLevelType w:val="hybridMultilevel"/>
    <w:tmpl w:val="63BA4AEA"/>
    <w:lvl w:ilvl="0" w:tplc="F5927148">
      <w:start w:val="1"/>
      <w:numFmt w:val="lowerLetter"/>
      <w:lvlText w:val="%1."/>
      <w:lvlJc w:val="left"/>
      <w:pPr>
        <w:ind w:left="5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6" w:hanging="360"/>
      </w:pPr>
    </w:lvl>
    <w:lvl w:ilvl="2" w:tplc="0409001B" w:tentative="1">
      <w:start w:val="1"/>
      <w:numFmt w:val="lowerRoman"/>
      <w:lvlText w:val="%3."/>
      <w:lvlJc w:val="right"/>
      <w:pPr>
        <w:ind w:left="2026" w:hanging="180"/>
      </w:pPr>
    </w:lvl>
    <w:lvl w:ilvl="3" w:tplc="0409000F" w:tentative="1">
      <w:start w:val="1"/>
      <w:numFmt w:val="decimal"/>
      <w:lvlText w:val="%4."/>
      <w:lvlJc w:val="left"/>
      <w:pPr>
        <w:ind w:left="2746" w:hanging="360"/>
      </w:pPr>
    </w:lvl>
    <w:lvl w:ilvl="4" w:tplc="04090019" w:tentative="1">
      <w:start w:val="1"/>
      <w:numFmt w:val="lowerLetter"/>
      <w:lvlText w:val="%5."/>
      <w:lvlJc w:val="left"/>
      <w:pPr>
        <w:ind w:left="3466" w:hanging="360"/>
      </w:pPr>
    </w:lvl>
    <w:lvl w:ilvl="5" w:tplc="0409001B" w:tentative="1">
      <w:start w:val="1"/>
      <w:numFmt w:val="lowerRoman"/>
      <w:lvlText w:val="%6."/>
      <w:lvlJc w:val="right"/>
      <w:pPr>
        <w:ind w:left="4186" w:hanging="180"/>
      </w:pPr>
    </w:lvl>
    <w:lvl w:ilvl="6" w:tplc="0409000F" w:tentative="1">
      <w:start w:val="1"/>
      <w:numFmt w:val="decimal"/>
      <w:lvlText w:val="%7."/>
      <w:lvlJc w:val="left"/>
      <w:pPr>
        <w:ind w:left="4906" w:hanging="360"/>
      </w:pPr>
    </w:lvl>
    <w:lvl w:ilvl="7" w:tplc="04090019" w:tentative="1">
      <w:start w:val="1"/>
      <w:numFmt w:val="lowerLetter"/>
      <w:lvlText w:val="%8."/>
      <w:lvlJc w:val="left"/>
      <w:pPr>
        <w:ind w:left="5626" w:hanging="360"/>
      </w:pPr>
    </w:lvl>
    <w:lvl w:ilvl="8" w:tplc="0409001B" w:tentative="1">
      <w:start w:val="1"/>
      <w:numFmt w:val="lowerRoman"/>
      <w:lvlText w:val="%9."/>
      <w:lvlJc w:val="right"/>
      <w:pPr>
        <w:ind w:left="6346" w:hanging="180"/>
      </w:pPr>
    </w:lvl>
  </w:abstractNum>
  <w:abstractNum w:abstractNumId="1" w15:restartNumberingAfterBreak="0">
    <w:nsid w:val="2A9C5FCF"/>
    <w:multiLevelType w:val="hybridMultilevel"/>
    <w:tmpl w:val="8A0A0D02"/>
    <w:lvl w:ilvl="0" w:tplc="C6BEF410">
      <w:start w:val="4"/>
      <w:numFmt w:val="bullet"/>
      <w:lvlText w:val="-"/>
      <w:lvlJc w:val="left"/>
      <w:pPr>
        <w:ind w:left="479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19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91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63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35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07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79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51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239" w:hanging="360"/>
      </w:pPr>
      <w:rPr>
        <w:rFonts w:ascii="Wingdings" w:hAnsi="Wingdings" w:hint="default"/>
      </w:rPr>
    </w:lvl>
  </w:abstractNum>
  <w:abstractNum w:abstractNumId="2" w15:restartNumberingAfterBreak="0">
    <w:nsid w:val="355669FF"/>
    <w:multiLevelType w:val="hybridMultilevel"/>
    <w:tmpl w:val="50FADAE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8F0FE8"/>
    <w:multiLevelType w:val="hybridMultilevel"/>
    <w:tmpl w:val="6996F83C"/>
    <w:lvl w:ilvl="0" w:tplc="3809000F">
      <w:start w:val="1"/>
      <w:numFmt w:val="decimal"/>
      <w:lvlText w:val="%1."/>
      <w:lvlJc w:val="left"/>
      <w:pPr>
        <w:ind w:left="480" w:hanging="360"/>
      </w:pPr>
      <w:rPr>
        <w:rFonts w:hint="default"/>
        <w:b/>
        <w:bCs/>
      </w:rPr>
    </w:lvl>
    <w:lvl w:ilvl="1" w:tplc="FFFFFFFF">
      <w:start w:val="1"/>
      <w:numFmt w:val="decimal"/>
      <w:lvlText w:val="%2."/>
      <w:lvlJc w:val="left"/>
      <w:pPr>
        <w:ind w:left="1200" w:hanging="360"/>
      </w:pPr>
      <w:rPr>
        <w:rFonts w:hint="default"/>
        <w:color w:val="auto"/>
      </w:rPr>
    </w:lvl>
    <w:lvl w:ilvl="2" w:tplc="FFFFFFFF" w:tentative="1">
      <w:start w:val="1"/>
      <w:numFmt w:val="lowerRoman"/>
      <w:lvlText w:val="%3."/>
      <w:lvlJc w:val="right"/>
      <w:pPr>
        <w:ind w:left="1920" w:hanging="180"/>
      </w:pPr>
    </w:lvl>
    <w:lvl w:ilvl="3" w:tplc="FFFFFFFF" w:tentative="1">
      <w:start w:val="1"/>
      <w:numFmt w:val="decimal"/>
      <w:lvlText w:val="%4."/>
      <w:lvlJc w:val="left"/>
      <w:pPr>
        <w:ind w:left="2640" w:hanging="360"/>
      </w:pPr>
    </w:lvl>
    <w:lvl w:ilvl="4" w:tplc="FFFFFFFF" w:tentative="1">
      <w:start w:val="1"/>
      <w:numFmt w:val="lowerLetter"/>
      <w:lvlText w:val="%5."/>
      <w:lvlJc w:val="left"/>
      <w:pPr>
        <w:ind w:left="3360" w:hanging="360"/>
      </w:pPr>
    </w:lvl>
    <w:lvl w:ilvl="5" w:tplc="FFFFFFFF" w:tentative="1">
      <w:start w:val="1"/>
      <w:numFmt w:val="lowerRoman"/>
      <w:lvlText w:val="%6."/>
      <w:lvlJc w:val="right"/>
      <w:pPr>
        <w:ind w:left="4080" w:hanging="180"/>
      </w:pPr>
    </w:lvl>
    <w:lvl w:ilvl="6" w:tplc="FFFFFFFF" w:tentative="1">
      <w:start w:val="1"/>
      <w:numFmt w:val="decimal"/>
      <w:lvlText w:val="%7."/>
      <w:lvlJc w:val="left"/>
      <w:pPr>
        <w:ind w:left="4800" w:hanging="360"/>
      </w:pPr>
    </w:lvl>
    <w:lvl w:ilvl="7" w:tplc="FFFFFFFF" w:tentative="1">
      <w:start w:val="1"/>
      <w:numFmt w:val="lowerLetter"/>
      <w:lvlText w:val="%8."/>
      <w:lvlJc w:val="left"/>
      <w:pPr>
        <w:ind w:left="5520" w:hanging="360"/>
      </w:pPr>
    </w:lvl>
    <w:lvl w:ilvl="8" w:tplc="FFFFFFFF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4" w15:restartNumberingAfterBreak="0">
    <w:nsid w:val="3A8552EF"/>
    <w:multiLevelType w:val="multilevel"/>
    <w:tmpl w:val="D5DE2DA0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3AF34443"/>
    <w:multiLevelType w:val="hybridMultilevel"/>
    <w:tmpl w:val="D5883F30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F813A9"/>
    <w:multiLevelType w:val="hybridMultilevel"/>
    <w:tmpl w:val="B5EEF4F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E83B8F"/>
    <w:multiLevelType w:val="hybridMultilevel"/>
    <w:tmpl w:val="5F46652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E344520"/>
    <w:multiLevelType w:val="hybridMultilevel"/>
    <w:tmpl w:val="4F82B90A"/>
    <w:lvl w:ilvl="0" w:tplc="04090019">
      <w:start w:val="1"/>
      <w:numFmt w:val="lowerLetter"/>
      <w:lvlText w:val="%1."/>
      <w:lvlJc w:val="left"/>
      <w:pPr>
        <w:ind w:left="234" w:hanging="360"/>
      </w:pPr>
    </w:lvl>
    <w:lvl w:ilvl="1" w:tplc="04090019" w:tentative="1">
      <w:start w:val="1"/>
      <w:numFmt w:val="lowerLetter"/>
      <w:lvlText w:val="%2."/>
      <w:lvlJc w:val="left"/>
      <w:pPr>
        <w:ind w:left="954" w:hanging="360"/>
      </w:pPr>
    </w:lvl>
    <w:lvl w:ilvl="2" w:tplc="0409001B" w:tentative="1">
      <w:start w:val="1"/>
      <w:numFmt w:val="lowerRoman"/>
      <w:lvlText w:val="%3."/>
      <w:lvlJc w:val="right"/>
      <w:pPr>
        <w:ind w:left="1674" w:hanging="180"/>
      </w:pPr>
    </w:lvl>
    <w:lvl w:ilvl="3" w:tplc="0409000F" w:tentative="1">
      <w:start w:val="1"/>
      <w:numFmt w:val="decimal"/>
      <w:lvlText w:val="%4."/>
      <w:lvlJc w:val="left"/>
      <w:pPr>
        <w:ind w:left="2394" w:hanging="360"/>
      </w:pPr>
    </w:lvl>
    <w:lvl w:ilvl="4" w:tplc="04090019" w:tentative="1">
      <w:start w:val="1"/>
      <w:numFmt w:val="lowerLetter"/>
      <w:lvlText w:val="%5."/>
      <w:lvlJc w:val="left"/>
      <w:pPr>
        <w:ind w:left="3114" w:hanging="360"/>
      </w:pPr>
    </w:lvl>
    <w:lvl w:ilvl="5" w:tplc="0409001B" w:tentative="1">
      <w:start w:val="1"/>
      <w:numFmt w:val="lowerRoman"/>
      <w:lvlText w:val="%6."/>
      <w:lvlJc w:val="right"/>
      <w:pPr>
        <w:ind w:left="3834" w:hanging="180"/>
      </w:pPr>
    </w:lvl>
    <w:lvl w:ilvl="6" w:tplc="0409000F" w:tentative="1">
      <w:start w:val="1"/>
      <w:numFmt w:val="decimal"/>
      <w:lvlText w:val="%7."/>
      <w:lvlJc w:val="left"/>
      <w:pPr>
        <w:ind w:left="4554" w:hanging="360"/>
      </w:pPr>
    </w:lvl>
    <w:lvl w:ilvl="7" w:tplc="04090019" w:tentative="1">
      <w:start w:val="1"/>
      <w:numFmt w:val="lowerLetter"/>
      <w:lvlText w:val="%8."/>
      <w:lvlJc w:val="left"/>
      <w:pPr>
        <w:ind w:left="5274" w:hanging="360"/>
      </w:pPr>
    </w:lvl>
    <w:lvl w:ilvl="8" w:tplc="0409001B" w:tentative="1">
      <w:start w:val="1"/>
      <w:numFmt w:val="lowerRoman"/>
      <w:lvlText w:val="%9."/>
      <w:lvlJc w:val="right"/>
      <w:pPr>
        <w:ind w:left="5994" w:hanging="180"/>
      </w:pPr>
    </w:lvl>
  </w:abstractNum>
  <w:abstractNum w:abstractNumId="9" w15:restartNumberingAfterBreak="0">
    <w:nsid w:val="77287EF3"/>
    <w:multiLevelType w:val="hybridMultilevel"/>
    <w:tmpl w:val="F2D20998"/>
    <w:lvl w:ilvl="0" w:tplc="9522D5A0">
      <w:start w:val="1"/>
      <w:numFmt w:val="lowerLetter"/>
      <w:lvlText w:val="%1."/>
      <w:lvlJc w:val="left"/>
      <w:pPr>
        <w:ind w:left="5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6" w:hanging="360"/>
      </w:pPr>
    </w:lvl>
    <w:lvl w:ilvl="2" w:tplc="0409001B" w:tentative="1">
      <w:start w:val="1"/>
      <w:numFmt w:val="lowerRoman"/>
      <w:lvlText w:val="%3."/>
      <w:lvlJc w:val="right"/>
      <w:pPr>
        <w:ind w:left="2026" w:hanging="180"/>
      </w:pPr>
    </w:lvl>
    <w:lvl w:ilvl="3" w:tplc="0409000F" w:tentative="1">
      <w:start w:val="1"/>
      <w:numFmt w:val="decimal"/>
      <w:lvlText w:val="%4."/>
      <w:lvlJc w:val="left"/>
      <w:pPr>
        <w:ind w:left="2746" w:hanging="360"/>
      </w:pPr>
    </w:lvl>
    <w:lvl w:ilvl="4" w:tplc="04090019" w:tentative="1">
      <w:start w:val="1"/>
      <w:numFmt w:val="lowerLetter"/>
      <w:lvlText w:val="%5."/>
      <w:lvlJc w:val="left"/>
      <w:pPr>
        <w:ind w:left="3466" w:hanging="360"/>
      </w:pPr>
    </w:lvl>
    <w:lvl w:ilvl="5" w:tplc="0409001B" w:tentative="1">
      <w:start w:val="1"/>
      <w:numFmt w:val="lowerRoman"/>
      <w:lvlText w:val="%6."/>
      <w:lvlJc w:val="right"/>
      <w:pPr>
        <w:ind w:left="4186" w:hanging="180"/>
      </w:pPr>
    </w:lvl>
    <w:lvl w:ilvl="6" w:tplc="0409000F" w:tentative="1">
      <w:start w:val="1"/>
      <w:numFmt w:val="decimal"/>
      <w:lvlText w:val="%7."/>
      <w:lvlJc w:val="left"/>
      <w:pPr>
        <w:ind w:left="4906" w:hanging="360"/>
      </w:pPr>
    </w:lvl>
    <w:lvl w:ilvl="7" w:tplc="04090019" w:tentative="1">
      <w:start w:val="1"/>
      <w:numFmt w:val="lowerLetter"/>
      <w:lvlText w:val="%8."/>
      <w:lvlJc w:val="left"/>
      <w:pPr>
        <w:ind w:left="5626" w:hanging="360"/>
      </w:pPr>
    </w:lvl>
    <w:lvl w:ilvl="8" w:tplc="0409001B" w:tentative="1">
      <w:start w:val="1"/>
      <w:numFmt w:val="lowerRoman"/>
      <w:lvlText w:val="%9."/>
      <w:lvlJc w:val="right"/>
      <w:pPr>
        <w:ind w:left="6346" w:hanging="180"/>
      </w:pPr>
    </w:lvl>
  </w:abstractNum>
  <w:abstractNum w:abstractNumId="10" w15:restartNumberingAfterBreak="0">
    <w:nsid w:val="79ED5001"/>
    <w:multiLevelType w:val="hybridMultilevel"/>
    <w:tmpl w:val="1496013C"/>
    <w:lvl w:ilvl="0" w:tplc="A62A4C10">
      <w:start w:val="1"/>
      <w:numFmt w:val="upperLetter"/>
      <w:lvlText w:val="%1."/>
      <w:lvlJc w:val="left"/>
      <w:pPr>
        <w:ind w:left="480" w:hanging="360"/>
      </w:pPr>
      <w:rPr>
        <w:rFonts w:hint="default"/>
        <w:b/>
        <w:bCs/>
      </w:rPr>
    </w:lvl>
    <w:lvl w:ilvl="1" w:tplc="0A0A9176">
      <w:start w:val="1"/>
      <w:numFmt w:val="decimal"/>
      <w:lvlText w:val="%2."/>
      <w:lvlJc w:val="left"/>
      <w:pPr>
        <w:ind w:left="1200" w:hanging="360"/>
      </w:pPr>
      <w:rPr>
        <w:rFonts w:hint="default"/>
        <w:color w:val="auto"/>
      </w:rPr>
    </w:lvl>
    <w:lvl w:ilvl="2" w:tplc="38090019">
      <w:start w:val="1"/>
      <w:numFmt w:val="lowerLetter"/>
      <w:lvlText w:val="%3."/>
      <w:lvlJc w:val="left"/>
      <w:pPr>
        <w:ind w:left="2100" w:hanging="360"/>
      </w:pPr>
    </w:lvl>
    <w:lvl w:ilvl="3" w:tplc="3809000F" w:tentative="1">
      <w:start w:val="1"/>
      <w:numFmt w:val="decimal"/>
      <w:lvlText w:val="%4."/>
      <w:lvlJc w:val="left"/>
      <w:pPr>
        <w:ind w:left="2640" w:hanging="360"/>
      </w:pPr>
    </w:lvl>
    <w:lvl w:ilvl="4" w:tplc="38090019" w:tentative="1">
      <w:start w:val="1"/>
      <w:numFmt w:val="lowerLetter"/>
      <w:lvlText w:val="%5."/>
      <w:lvlJc w:val="left"/>
      <w:pPr>
        <w:ind w:left="3360" w:hanging="360"/>
      </w:pPr>
    </w:lvl>
    <w:lvl w:ilvl="5" w:tplc="3809001B" w:tentative="1">
      <w:start w:val="1"/>
      <w:numFmt w:val="lowerRoman"/>
      <w:lvlText w:val="%6."/>
      <w:lvlJc w:val="right"/>
      <w:pPr>
        <w:ind w:left="4080" w:hanging="180"/>
      </w:pPr>
    </w:lvl>
    <w:lvl w:ilvl="6" w:tplc="3809000F" w:tentative="1">
      <w:start w:val="1"/>
      <w:numFmt w:val="decimal"/>
      <w:lvlText w:val="%7."/>
      <w:lvlJc w:val="left"/>
      <w:pPr>
        <w:ind w:left="4800" w:hanging="360"/>
      </w:pPr>
    </w:lvl>
    <w:lvl w:ilvl="7" w:tplc="38090019" w:tentative="1">
      <w:start w:val="1"/>
      <w:numFmt w:val="lowerLetter"/>
      <w:lvlText w:val="%8."/>
      <w:lvlJc w:val="left"/>
      <w:pPr>
        <w:ind w:left="5520" w:hanging="360"/>
      </w:pPr>
    </w:lvl>
    <w:lvl w:ilvl="8" w:tplc="380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11" w15:restartNumberingAfterBreak="0">
    <w:nsid w:val="7F9132DA"/>
    <w:multiLevelType w:val="hybridMultilevel"/>
    <w:tmpl w:val="C25CC350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04209838">
    <w:abstractNumId w:val="4"/>
  </w:num>
  <w:num w:numId="2" w16cid:durableId="1854609565">
    <w:abstractNumId w:val="1"/>
  </w:num>
  <w:num w:numId="3" w16cid:durableId="767047921">
    <w:abstractNumId w:val="10"/>
  </w:num>
  <w:num w:numId="4" w16cid:durableId="1979071706">
    <w:abstractNumId w:val="3"/>
  </w:num>
  <w:num w:numId="5" w16cid:durableId="1988050716">
    <w:abstractNumId w:val="6"/>
  </w:num>
  <w:num w:numId="6" w16cid:durableId="157815748">
    <w:abstractNumId w:val="0"/>
  </w:num>
  <w:num w:numId="7" w16cid:durableId="2099597889">
    <w:abstractNumId w:val="9"/>
  </w:num>
  <w:num w:numId="8" w16cid:durableId="1196381535">
    <w:abstractNumId w:val="11"/>
  </w:num>
  <w:num w:numId="9" w16cid:durableId="976183296">
    <w:abstractNumId w:val="2"/>
  </w:num>
  <w:num w:numId="10" w16cid:durableId="734351167">
    <w:abstractNumId w:val="8"/>
  </w:num>
  <w:num w:numId="11" w16cid:durableId="232007023">
    <w:abstractNumId w:val="7"/>
  </w:num>
  <w:num w:numId="12" w16cid:durableId="2641221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5104"/>
    <w:rsid w:val="00001142"/>
    <w:rsid w:val="00013DB7"/>
    <w:rsid w:val="00052FE5"/>
    <w:rsid w:val="00087357"/>
    <w:rsid w:val="000C0B69"/>
    <w:rsid w:val="000D1191"/>
    <w:rsid w:val="000E227D"/>
    <w:rsid w:val="0016625B"/>
    <w:rsid w:val="00170BB5"/>
    <w:rsid w:val="001A04DA"/>
    <w:rsid w:val="001B38EB"/>
    <w:rsid w:val="001C479E"/>
    <w:rsid w:val="001D060D"/>
    <w:rsid w:val="001E46E9"/>
    <w:rsid w:val="001F69F4"/>
    <w:rsid w:val="0021121B"/>
    <w:rsid w:val="00244B07"/>
    <w:rsid w:val="002552A6"/>
    <w:rsid w:val="00274C75"/>
    <w:rsid w:val="002A69AE"/>
    <w:rsid w:val="002F73B6"/>
    <w:rsid w:val="00320F43"/>
    <w:rsid w:val="003214C1"/>
    <w:rsid w:val="003371D2"/>
    <w:rsid w:val="00362CF0"/>
    <w:rsid w:val="003F565D"/>
    <w:rsid w:val="00412276"/>
    <w:rsid w:val="00493435"/>
    <w:rsid w:val="004D236C"/>
    <w:rsid w:val="004D4632"/>
    <w:rsid w:val="00504916"/>
    <w:rsid w:val="00515104"/>
    <w:rsid w:val="00533964"/>
    <w:rsid w:val="00534074"/>
    <w:rsid w:val="00597981"/>
    <w:rsid w:val="005B1B78"/>
    <w:rsid w:val="005D5D9C"/>
    <w:rsid w:val="005E33B9"/>
    <w:rsid w:val="005F39C5"/>
    <w:rsid w:val="00610AAB"/>
    <w:rsid w:val="006D331A"/>
    <w:rsid w:val="006D48B5"/>
    <w:rsid w:val="006E168D"/>
    <w:rsid w:val="00730971"/>
    <w:rsid w:val="007430B9"/>
    <w:rsid w:val="007813FF"/>
    <w:rsid w:val="00781B91"/>
    <w:rsid w:val="007913B8"/>
    <w:rsid w:val="007A194A"/>
    <w:rsid w:val="007A3684"/>
    <w:rsid w:val="007C1EE8"/>
    <w:rsid w:val="007D2FDC"/>
    <w:rsid w:val="007D491D"/>
    <w:rsid w:val="00821C9F"/>
    <w:rsid w:val="00831630"/>
    <w:rsid w:val="0087440E"/>
    <w:rsid w:val="008F072C"/>
    <w:rsid w:val="00901A09"/>
    <w:rsid w:val="00941FE3"/>
    <w:rsid w:val="00955CF6"/>
    <w:rsid w:val="00971440"/>
    <w:rsid w:val="0097602D"/>
    <w:rsid w:val="00983BFF"/>
    <w:rsid w:val="00990FD5"/>
    <w:rsid w:val="009920B7"/>
    <w:rsid w:val="009A6761"/>
    <w:rsid w:val="009A6FFF"/>
    <w:rsid w:val="009D3FEE"/>
    <w:rsid w:val="009D68EB"/>
    <w:rsid w:val="00A2672F"/>
    <w:rsid w:val="00A45C12"/>
    <w:rsid w:val="00A9539D"/>
    <w:rsid w:val="00AC15D1"/>
    <w:rsid w:val="00AC69A1"/>
    <w:rsid w:val="00AF36B3"/>
    <w:rsid w:val="00B31F05"/>
    <w:rsid w:val="00B3521F"/>
    <w:rsid w:val="00B520BD"/>
    <w:rsid w:val="00B90722"/>
    <w:rsid w:val="00BE30F6"/>
    <w:rsid w:val="00C40894"/>
    <w:rsid w:val="00C5212D"/>
    <w:rsid w:val="00C75FBE"/>
    <w:rsid w:val="00C87F61"/>
    <w:rsid w:val="00CA6CC6"/>
    <w:rsid w:val="00CE6CBB"/>
    <w:rsid w:val="00CF4AD9"/>
    <w:rsid w:val="00D154BF"/>
    <w:rsid w:val="00D16333"/>
    <w:rsid w:val="00D802B9"/>
    <w:rsid w:val="00D95559"/>
    <w:rsid w:val="00DF3338"/>
    <w:rsid w:val="00DF36C3"/>
    <w:rsid w:val="00E2155C"/>
    <w:rsid w:val="00E3549E"/>
    <w:rsid w:val="00E811C5"/>
    <w:rsid w:val="00EB025E"/>
    <w:rsid w:val="00EB0E82"/>
    <w:rsid w:val="00EC2C5C"/>
    <w:rsid w:val="00EE6878"/>
    <w:rsid w:val="00F14892"/>
    <w:rsid w:val="00F8203D"/>
    <w:rsid w:val="00FC5696"/>
    <w:rsid w:val="00FD60F9"/>
    <w:rsid w:val="00FE3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21E342"/>
  <w15:docId w15:val="{6691C327-CA6A-4BAF-9E10-14F08E4DC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ListParagraph">
    <w:name w:val="List Paragraph"/>
    <w:basedOn w:val="Normal"/>
    <w:uiPriority w:val="34"/>
    <w:qFormat/>
    <w:rsid w:val="006D48B5"/>
    <w:pPr>
      <w:ind w:left="720"/>
      <w:contextualSpacing/>
    </w:pPr>
  </w:style>
  <w:style w:type="character" w:customStyle="1" w:styleId="text-right">
    <w:name w:val="text-right"/>
    <w:basedOn w:val="DefaultParagraphFont"/>
    <w:rsid w:val="00412276"/>
  </w:style>
  <w:style w:type="table" w:styleId="TableGrid">
    <w:name w:val="Table Grid"/>
    <w:basedOn w:val="TableNormal"/>
    <w:uiPriority w:val="59"/>
    <w:rsid w:val="00B520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9A676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A6761"/>
    <w:pPr>
      <w:spacing w:after="160"/>
    </w:pPr>
    <w:rPr>
      <w:rFonts w:asciiTheme="minorHAnsi" w:eastAsiaTheme="minorHAnsi" w:hAnsiTheme="minorHAnsi" w:cstheme="minorBidi"/>
      <w:kern w:val="2"/>
      <w:lang w:val="en-ID"/>
      <w14:ligatures w14:val="standardContextual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A6761"/>
    <w:rPr>
      <w:rFonts w:asciiTheme="minorHAnsi" w:eastAsiaTheme="minorHAnsi" w:hAnsiTheme="minorHAnsi" w:cstheme="minorBidi"/>
      <w:kern w:val="2"/>
      <w:lang w:val="en-ID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3371D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71D2"/>
  </w:style>
  <w:style w:type="paragraph" w:styleId="Footer">
    <w:name w:val="footer"/>
    <w:basedOn w:val="Normal"/>
    <w:link w:val="FooterChar"/>
    <w:uiPriority w:val="99"/>
    <w:unhideWhenUsed/>
    <w:rsid w:val="003371D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371D2"/>
  </w:style>
  <w:style w:type="paragraph" w:styleId="BodyText">
    <w:name w:val="Body Text"/>
    <w:basedOn w:val="Normal"/>
    <w:link w:val="BodyTextChar"/>
    <w:uiPriority w:val="1"/>
    <w:qFormat/>
    <w:rsid w:val="003371D2"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ms"/>
    </w:rPr>
  </w:style>
  <w:style w:type="character" w:customStyle="1" w:styleId="BodyTextChar">
    <w:name w:val="Body Text Char"/>
    <w:basedOn w:val="DefaultParagraphFont"/>
    <w:link w:val="BodyText"/>
    <w:uiPriority w:val="1"/>
    <w:rsid w:val="003371D2"/>
    <w:rPr>
      <w:rFonts w:ascii="Arial MT" w:eastAsia="Arial MT" w:hAnsi="Arial MT" w:cs="Arial MT"/>
      <w:sz w:val="22"/>
      <w:szCs w:val="22"/>
      <w:lang w:val="ms"/>
    </w:rPr>
  </w:style>
  <w:style w:type="character" w:styleId="Hyperlink">
    <w:name w:val="Hyperlink"/>
    <w:basedOn w:val="DefaultParagraphFont"/>
    <w:uiPriority w:val="99"/>
    <w:unhideWhenUsed/>
    <w:rsid w:val="003371D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71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71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86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1070</TotalTime>
  <Pages>3</Pages>
  <Words>335</Words>
  <Characters>1914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Irham  Yusnadi</dc:creator>
  <cp:lastModifiedBy>Muhammad  Habibullah</cp:lastModifiedBy>
  <cp:revision>10</cp:revision>
  <cp:lastPrinted>2023-08-31T03:21:00Z</cp:lastPrinted>
  <dcterms:created xsi:type="dcterms:W3CDTF">2024-07-10T07:32:00Z</dcterms:created>
  <dcterms:modified xsi:type="dcterms:W3CDTF">2024-07-16T03:25:00Z</dcterms:modified>
</cp:coreProperties>
</file>