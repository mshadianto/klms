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DE6A4D" w14:textId="3AA98F82" w:rsidR="00D95559" w:rsidRPr="002F73B6" w:rsidRDefault="001E46E9" w:rsidP="00D95559">
      <w:pPr>
        <w:spacing w:before="43"/>
        <w:ind w:left="1305" w:right="1871"/>
        <w:jc w:val="center"/>
        <w:rPr>
          <w:rFonts w:ascii="Calibri" w:eastAsia="Calibri" w:hAnsi="Calibri" w:cs="Calibri"/>
          <w:b/>
          <w:spacing w:val="5"/>
          <w:sz w:val="24"/>
          <w:szCs w:val="24"/>
        </w:rPr>
      </w:pPr>
      <w:r w:rsidRPr="002F73B6">
        <w:rPr>
          <w:rFonts w:ascii="Calibri" w:eastAsia="Calibri" w:hAnsi="Calibri" w:cs="Calibri"/>
          <w:b/>
          <w:sz w:val="24"/>
          <w:szCs w:val="24"/>
        </w:rPr>
        <w:t>F</w:t>
      </w:r>
      <w:r w:rsidRPr="002F73B6">
        <w:rPr>
          <w:rFonts w:ascii="Calibri" w:eastAsia="Calibri" w:hAnsi="Calibri" w:cs="Calibri"/>
          <w:b/>
          <w:spacing w:val="-1"/>
          <w:sz w:val="24"/>
          <w:szCs w:val="24"/>
        </w:rPr>
        <w:t>O</w:t>
      </w:r>
      <w:r w:rsidRPr="002F73B6">
        <w:rPr>
          <w:rFonts w:ascii="Calibri" w:eastAsia="Calibri" w:hAnsi="Calibri" w:cs="Calibri"/>
          <w:b/>
          <w:sz w:val="24"/>
          <w:szCs w:val="24"/>
        </w:rPr>
        <w:t>RM</w:t>
      </w:r>
      <w:r w:rsidRPr="002F73B6">
        <w:rPr>
          <w:rFonts w:ascii="Calibri" w:eastAsia="Calibri" w:hAnsi="Calibri" w:cs="Calibri"/>
          <w:b/>
          <w:spacing w:val="-1"/>
          <w:sz w:val="24"/>
          <w:szCs w:val="24"/>
        </w:rPr>
        <w:t>U</w:t>
      </w:r>
      <w:r w:rsidRPr="002F73B6">
        <w:rPr>
          <w:rFonts w:ascii="Calibri" w:eastAsia="Calibri" w:hAnsi="Calibri" w:cs="Calibri"/>
          <w:b/>
          <w:sz w:val="24"/>
          <w:szCs w:val="24"/>
        </w:rPr>
        <w:t>L</w:t>
      </w:r>
      <w:r w:rsidRPr="002F73B6">
        <w:rPr>
          <w:rFonts w:ascii="Calibri" w:eastAsia="Calibri" w:hAnsi="Calibri" w:cs="Calibri"/>
          <w:b/>
          <w:spacing w:val="-1"/>
          <w:sz w:val="24"/>
          <w:szCs w:val="24"/>
        </w:rPr>
        <w:t>I</w:t>
      </w:r>
      <w:r w:rsidRPr="002F73B6">
        <w:rPr>
          <w:rFonts w:ascii="Calibri" w:eastAsia="Calibri" w:hAnsi="Calibri" w:cs="Calibri"/>
          <w:b/>
          <w:sz w:val="24"/>
          <w:szCs w:val="24"/>
        </w:rPr>
        <w:t>R</w:t>
      </w:r>
      <w:r w:rsidRPr="002F73B6">
        <w:rPr>
          <w:rFonts w:ascii="Calibri" w:eastAsia="Calibri" w:hAnsi="Calibri" w:cs="Calibri"/>
          <w:b/>
          <w:spacing w:val="4"/>
          <w:sz w:val="24"/>
          <w:szCs w:val="24"/>
        </w:rPr>
        <w:t xml:space="preserve"> </w:t>
      </w:r>
      <w:r w:rsidRPr="002F73B6">
        <w:rPr>
          <w:rFonts w:ascii="Calibri" w:eastAsia="Calibri" w:hAnsi="Calibri" w:cs="Calibri"/>
          <w:b/>
          <w:sz w:val="24"/>
          <w:szCs w:val="24"/>
        </w:rPr>
        <w:t>P</w:t>
      </w:r>
      <w:r w:rsidRPr="002F73B6">
        <w:rPr>
          <w:rFonts w:ascii="Calibri" w:eastAsia="Calibri" w:hAnsi="Calibri" w:cs="Calibri"/>
          <w:b/>
          <w:spacing w:val="-2"/>
          <w:sz w:val="24"/>
          <w:szCs w:val="24"/>
        </w:rPr>
        <w:t>E</w:t>
      </w:r>
      <w:r w:rsidRPr="002F73B6"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 w:rsidRPr="002F73B6">
        <w:rPr>
          <w:rFonts w:ascii="Calibri" w:eastAsia="Calibri" w:hAnsi="Calibri" w:cs="Calibri"/>
          <w:b/>
          <w:spacing w:val="-2"/>
          <w:sz w:val="24"/>
          <w:szCs w:val="24"/>
        </w:rPr>
        <w:t>G</w:t>
      </w:r>
      <w:r w:rsidRPr="002F73B6">
        <w:rPr>
          <w:rFonts w:ascii="Calibri" w:eastAsia="Calibri" w:hAnsi="Calibri" w:cs="Calibri"/>
          <w:b/>
          <w:sz w:val="24"/>
          <w:szCs w:val="24"/>
        </w:rPr>
        <w:t>AJ</w:t>
      </w:r>
      <w:r w:rsidRPr="002F73B6">
        <w:rPr>
          <w:rFonts w:ascii="Calibri" w:eastAsia="Calibri" w:hAnsi="Calibri" w:cs="Calibri"/>
          <w:b/>
          <w:spacing w:val="-1"/>
          <w:sz w:val="24"/>
          <w:szCs w:val="24"/>
        </w:rPr>
        <w:t>U</w:t>
      </w:r>
      <w:r w:rsidRPr="002F73B6">
        <w:rPr>
          <w:rFonts w:ascii="Calibri" w:eastAsia="Calibri" w:hAnsi="Calibri" w:cs="Calibri"/>
          <w:b/>
          <w:spacing w:val="-2"/>
          <w:sz w:val="24"/>
          <w:szCs w:val="24"/>
        </w:rPr>
        <w:t>A</w:t>
      </w:r>
      <w:r w:rsidRPr="002F73B6">
        <w:rPr>
          <w:rFonts w:ascii="Calibri" w:eastAsia="Calibri" w:hAnsi="Calibri" w:cs="Calibri"/>
          <w:b/>
          <w:sz w:val="24"/>
          <w:szCs w:val="24"/>
        </w:rPr>
        <w:t>N</w:t>
      </w:r>
      <w:r w:rsidRPr="002F73B6">
        <w:rPr>
          <w:rFonts w:ascii="Calibri" w:eastAsia="Calibri" w:hAnsi="Calibri" w:cs="Calibri"/>
          <w:b/>
          <w:spacing w:val="7"/>
          <w:sz w:val="24"/>
          <w:szCs w:val="24"/>
        </w:rPr>
        <w:t xml:space="preserve"> </w:t>
      </w:r>
      <w:r w:rsidR="00FF6FB0">
        <w:rPr>
          <w:rFonts w:ascii="Calibri" w:eastAsia="Calibri" w:hAnsi="Calibri" w:cs="Calibri"/>
          <w:b/>
          <w:spacing w:val="-2"/>
          <w:sz w:val="24"/>
          <w:szCs w:val="24"/>
        </w:rPr>
        <w:t xml:space="preserve">PROGRAM PENGEMBANGAN </w:t>
      </w:r>
      <w:r w:rsidRPr="002F73B6">
        <w:rPr>
          <w:rFonts w:ascii="Calibri" w:eastAsia="Calibri" w:hAnsi="Calibri" w:cs="Calibri"/>
          <w:b/>
          <w:sz w:val="24"/>
          <w:szCs w:val="24"/>
        </w:rPr>
        <w:t>P</w:t>
      </w:r>
      <w:r w:rsidRPr="002F73B6">
        <w:rPr>
          <w:rFonts w:ascii="Calibri" w:eastAsia="Calibri" w:hAnsi="Calibri" w:cs="Calibri"/>
          <w:b/>
          <w:spacing w:val="-2"/>
          <w:sz w:val="24"/>
          <w:szCs w:val="24"/>
        </w:rPr>
        <w:t>E</w:t>
      </w:r>
      <w:r w:rsidRPr="002F73B6">
        <w:rPr>
          <w:rFonts w:ascii="Calibri" w:eastAsia="Calibri" w:hAnsi="Calibri" w:cs="Calibri"/>
          <w:b/>
          <w:spacing w:val="1"/>
          <w:sz w:val="24"/>
          <w:szCs w:val="24"/>
        </w:rPr>
        <w:t>G</w:t>
      </w:r>
      <w:r w:rsidRPr="002F73B6">
        <w:rPr>
          <w:rFonts w:ascii="Calibri" w:eastAsia="Calibri" w:hAnsi="Calibri" w:cs="Calibri"/>
          <w:b/>
          <w:sz w:val="24"/>
          <w:szCs w:val="24"/>
        </w:rPr>
        <w:t>A</w:t>
      </w:r>
      <w:r w:rsidRPr="002F73B6">
        <w:rPr>
          <w:rFonts w:ascii="Calibri" w:eastAsia="Calibri" w:hAnsi="Calibri" w:cs="Calibri"/>
          <w:b/>
          <w:spacing w:val="-3"/>
          <w:sz w:val="24"/>
          <w:szCs w:val="24"/>
        </w:rPr>
        <w:t>W</w:t>
      </w:r>
      <w:r w:rsidRPr="002F73B6">
        <w:rPr>
          <w:rFonts w:ascii="Calibri" w:eastAsia="Calibri" w:hAnsi="Calibri" w:cs="Calibri"/>
          <w:b/>
          <w:sz w:val="24"/>
          <w:szCs w:val="24"/>
        </w:rPr>
        <w:t>AI</w:t>
      </w:r>
      <w:r w:rsidRPr="002F73B6">
        <w:rPr>
          <w:rFonts w:ascii="Calibri" w:eastAsia="Calibri" w:hAnsi="Calibri" w:cs="Calibri"/>
          <w:b/>
          <w:spacing w:val="5"/>
          <w:sz w:val="24"/>
          <w:szCs w:val="24"/>
        </w:rPr>
        <w:t xml:space="preserve"> </w:t>
      </w:r>
    </w:p>
    <w:p w14:paraId="0834F685" w14:textId="617D9A21" w:rsidR="00515104" w:rsidRPr="002F73B6" w:rsidRDefault="00D95559" w:rsidP="00D95559">
      <w:pPr>
        <w:spacing w:before="43"/>
        <w:ind w:left="1305" w:right="1871"/>
        <w:jc w:val="center"/>
        <w:rPr>
          <w:rFonts w:ascii="Calibri" w:eastAsia="Calibri" w:hAnsi="Calibri" w:cs="Calibri"/>
          <w:sz w:val="24"/>
          <w:szCs w:val="24"/>
        </w:rPr>
      </w:pPr>
      <w:r w:rsidRPr="002F73B6">
        <w:rPr>
          <w:rFonts w:ascii="Calibri" w:eastAsia="Calibri" w:hAnsi="Calibri" w:cs="Calibri"/>
          <w:b/>
          <w:spacing w:val="1"/>
          <w:sz w:val="24"/>
          <w:szCs w:val="24"/>
        </w:rPr>
        <w:t>BADAN PENGELOLA KEUANGAN HAJI</w:t>
      </w:r>
    </w:p>
    <w:p w14:paraId="72E20230" w14:textId="77777777" w:rsidR="00515104" w:rsidRDefault="00515104">
      <w:pPr>
        <w:spacing w:line="200" w:lineRule="exact"/>
      </w:pPr>
    </w:p>
    <w:p w14:paraId="0C53565B" w14:textId="77777777" w:rsidR="002F73B6" w:rsidRDefault="002F73B6">
      <w:pPr>
        <w:spacing w:line="200" w:lineRule="exact"/>
      </w:pPr>
    </w:p>
    <w:p w14:paraId="7B617EE9" w14:textId="73EB52B9" w:rsidR="00515104" w:rsidRPr="00A45C12" w:rsidRDefault="00533964" w:rsidP="009920B7">
      <w:pPr>
        <w:pStyle w:val="ListParagraph"/>
        <w:numPr>
          <w:ilvl w:val="0"/>
          <w:numId w:val="3"/>
        </w:numPr>
        <w:spacing w:line="360" w:lineRule="auto"/>
        <w:rPr>
          <w:rFonts w:ascii="Calibri" w:eastAsia="Calibri" w:hAnsi="Calibri" w:cs="Calibri"/>
          <w:b/>
          <w:sz w:val="22"/>
          <w:szCs w:val="22"/>
        </w:rPr>
      </w:pPr>
      <w:r w:rsidRPr="00A45C12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Pr="00A45C12">
        <w:rPr>
          <w:rFonts w:ascii="Calibri" w:eastAsia="Calibri" w:hAnsi="Calibri" w:cs="Calibri"/>
          <w:b/>
          <w:spacing w:val="-1"/>
          <w:sz w:val="22"/>
          <w:szCs w:val="22"/>
        </w:rPr>
        <w:t>DEN</w:t>
      </w:r>
      <w:r w:rsidRPr="00A45C12">
        <w:rPr>
          <w:rFonts w:ascii="Calibri" w:eastAsia="Calibri" w:hAnsi="Calibri" w:cs="Calibri"/>
          <w:b/>
          <w:sz w:val="22"/>
          <w:szCs w:val="22"/>
        </w:rPr>
        <w:t>T</w:t>
      </w:r>
      <w:r w:rsidRPr="00A45C12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Pr="00A45C12">
        <w:rPr>
          <w:rFonts w:ascii="Calibri" w:eastAsia="Calibri" w:hAnsi="Calibri" w:cs="Calibri"/>
          <w:b/>
          <w:sz w:val="22"/>
          <w:szCs w:val="22"/>
        </w:rPr>
        <w:t>T</w:t>
      </w:r>
      <w:r w:rsidRPr="00A45C12"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 w:rsidRPr="00A45C12">
        <w:rPr>
          <w:rFonts w:ascii="Calibri" w:eastAsia="Calibri" w:hAnsi="Calibri" w:cs="Calibri"/>
          <w:b/>
          <w:sz w:val="22"/>
          <w:szCs w:val="22"/>
        </w:rPr>
        <w:t>S</w:t>
      </w:r>
      <w:r w:rsidRPr="00A45C12"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 w:rsidR="00700360">
        <w:rPr>
          <w:rFonts w:ascii="Calibri" w:eastAsia="Calibri" w:hAnsi="Calibri" w:cs="Calibri"/>
          <w:b/>
          <w:spacing w:val="-6"/>
          <w:sz w:val="22"/>
          <w:szCs w:val="22"/>
        </w:rPr>
        <w:t xml:space="preserve">PENGUSUL PROGRAM PENGEMBANGAN </w:t>
      </w:r>
    </w:p>
    <w:p w14:paraId="60ECE3DA" w14:textId="2A1114AF" w:rsidR="00A45C12" w:rsidRDefault="009920B7" w:rsidP="00DF36C3">
      <w:pPr>
        <w:pStyle w:val="ListParagraph"/>
        <w:numPr>
          <w:ilvl w:val="1"/>
          <w:numId w:val="3"/>
        </w:numPr>
        <w:spacing w:line="276" w:lineRule="auto"/>
        <w:ind w:left="851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Bidang</w:t>
      </w:r>
      <w:proofErr w:type="spellEnd"/>
      <w:r>
        <w:rPr>
          <w:rFonts w:ascii="Calibri" w:eastAsia="Calibri" w:hAnsi="Calibri" w:cs="Calibri"/>
          <w:sz w:val="22"/>
          <w:szCs w:val="22"/>
        </w:rPr>
        <w:tab/>
        <w:t>:</w:t>
      </w:r>
      <w:r w:rsidR="00F14892">
        <w:rPr>
          <w:rFonts w:ascii="Calibri" w:eastAsia="Calibri" w:hAnsi="Calibri" w:cs="Calibri"/>
          <w:sz w:val="22"/>
          <w:szCs w:val="22"/>
        </w:rPr>
        <w:t xml:space="preserve"> </w:t>
      </w:r>
      <w:r w:rsidR="00F14892" w:rsidRPr="002A69AE">
        <w:rPr>
          <w:rFonts w:ascii="Calibri" w:eastAsia="Calibri" w:hAnsi="Calibri" w:cs="Calibri"/>
          <w:color w:val="0070C0"/>
          <w:sz w:val="22"/>
          <w:szCs w:val="22"/>
        </w:rPr>
        <w:t>[</w:t>
      </w:r>
      <w:proofErr w:type="spellStart"/>
      <w:r w:rsidR="000C0B69">
        <w:rPr>
          <w:rFonts w:ascii="Calibri" w:eastAsia="Calibri" w:hAnsi="Calibri" w:cs="Calibri"/>
          <w:color w:val="0070C0"/>
          <w:sz w:val="22"/>
          <w:szCs w:val="22"/>
        </w:rPr>
        <w:t>diisi</w:t>
      </w:r>
      <w:proofErr w:type="spellEnd"/>
      <w:r w:rsidR="000C0B69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F14892" w:rsidRPr="002A69AE">
        <w:rPr>
          <w:rFonts w:ascii="Calibri" w:eastAsia="Calibri" w:hAnsi="Calibri" w:cs="Calibri"/>
          <w:color w:val="0070C0"/>
          <w:sz w:val="22"/>
          <w:szCs w:val="22"/>
        </w:rPr>
        <w:t>nama</w:t>
      </w:r>
      <w:proofErr w:type="spellEnd"/>
      <w:r w:rsidR="00F14892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F14892" w:rsidRPr="002A69AE">
        <w:rPr>
          <w:rFonts w:ascii="Calibri" w:eastAsia="Calibri" w:hAnsi="Calibri" w:cs="Calibri"/>
          <w:color w:val="0070C0"/>
          <w:sz w:val="22"/>
          <w:szCs w:val="22"/>
        </w:rPr>
        <w:t>bidang</w:t>
      </w:r>
      <w:proofErr w:type="spellEnd"/>
      <w:r w:rsidR="00F14892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F14892" w:rsidRPr="002A69AE">
        <w:rPr>
          <w:rFonts w:ascii="Calibri" w:eastAsia="Calibri" w:hAnsi="Calibri" w:cs="Calibri"/>
          <w:color w:val="0070C0"/>
          <w:sz w:val="22"/>
          <w:szCs w:val="22"/>
        </w:rPr>
        <w:t>anda</w:t>
      </w:r>
      <w:proofErr w:type="spellEnd"/>
      <w:r w:rsidR="00F14892" w:rsidRPr="002A69AE">
        <w:rPr>
          <w:rFonts w:ascii="Calibri" w:eastAsia="Calibri" w:hAnsi="Calibri" w:cs="Calibri"/>
          <w:color w:val="0070C0"/>
          <w:sz w:val="22"/>
          <w:szCs w:val="22"/>
        </w:rPr>
        <w:t>]</w:t>
      </w:r>
    </w:p>
    <w:p w14:paraId="3366352E" w14:textId="120A746C" w:rsidR="009920B7" w:rsidRPr="00087357" w:rsidRDefault="009920B7" w:rsidP="00DF36C3">
      <w:pPr>
        <w:pStyle w:val="ListParagraph"/>
        <w:numPr>
          <w:ilvl w:val="1"/>
          <w:numId w:val="3"/>
        </w:numPr>
        <w:spacing w:line="276" w:lineRule="auto"/>
        <w:ind w:left="851"/>
        <w:rPr>
          <w:rFonts w:ascii="Calibri" w:eastAsia="Calibri" w:hAnsi="Calibri" w:cs="Calibri"/>
          <w:color w:val="00B0F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Nama 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  <w:t>:</w:t>
      </w:r>
      <w:r w:rsidR="00F14892">
        <w:rPr>
          <w:rFonts w:ascii="Calibri" w:eastAsia="Calibri" w:hAnsi="Calibri" w:cs="Calibri"/>
          <w:sz w:val="22"/>
          <w:szCs w:val="22"/>
        </w:rPr>
        <w:t xml:space="preserve"> </w:t>
      </w:r>
      <w:r w:rsidR="009D3FEE" w:rsidRPr="002A69AE">
        <w:rPr>
          <w:rFonts w:ascii="Calibri" w:eastAsia="Calibri" w:hAnsi="Calibri" w:cs="Calibri"/>
          <w:color w:val="0070C0"/>
          <w:sz w:val="22"/>
          <w:szCs w:val="22"/>
        </w:rPr>
        <w:t>[</w:t>
      </w:r>
      <w:proofErr w:type="spellStart"/>
      <w:r w:rsidR="009D3FEE" w:rsidRPr="002A69AE">
        <w:rPr>
          <w:rFonts w:ascii="Calibri" w:eastAsia="Calibri" w:hAnsi="Calibri" w:cs="Calibri"/>
          <w:color w:val="0070C0"/>
          <w:sz w:val="22"/>
          <w:szCs w:val="22"/>
        </w:rPr>
        <w:t>diisi</w:t>
      </w:r>
      <w:proofErr w:type="spellEnd"/>
      <w:r w:rsidR="009D3FEE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oleh </w:t>
      </w:r>
      <w:proofErr w:type="spellStart"/>
      <w:r w:rsidR="009D3FEE" w:rsidRPr="002A69AE">
        <w:rPr>
          <w:rFonts w:ascii="Calibri" w:eastAsia="Calibri" w:hAnsi="Calibri" w:cs="Calibri"/>
          <w:color w:val="0070C0"/>
          <w:sz w:val="22"/>
          <w:szCs w:val="22"/>
        </w:rPr>
        <w:t>nama</w:t>
      </w:r>
      <w:proofErr w:type="spellEnd"/>
      <w:r w:rsidR="009D3FEE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9D3FEE" w:rsidRPr="002A69AE">
        <w:rPr>
          <w:rFonts w:ascii="Calibri" w:eastAsia="Calibri" w:hAnsi="Calibri" w:cs="Calibri"/>
          <w:color w:val="0070C0"/>
          <w:sz w:val="22"/>
          <w:szCs w:val="22"/>
        </w:rPr>
        <w:t>pejabat</w:t>
      </w:r>
      <w:proofErr w:type="spellEnd"/>
      <w:r w:rsidR="009D3FEE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minimal </w:t>
      </w:r>
      <w:proofErr w:type="spellStart"/>
      <w:r w:rsidR="009D3FEE" w:rsidRPr="002A69AE">
        <w:rPr>
          <w:rFonts w:ascii="Calibri" w:eastAsia="Calibri" w:hAnsi="Calibri" w:cs="Calibri"/>
          <w:color w:val="0070C0"/>
          <w:sz w:val="22"/>
          <w:szCs w:val="22"/>
        </w:rPr>
        <w:t>selevel</w:t>
      </w:r>
      <w:proofErr w:type="spellEnd"/>
      <w:r w:rsidR="009D3FEE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9D3FEE" w:rsidRPr="002A69AE">
        <w:rPr>
          <w:rFonts w:ascii="Calibri" w:eastAsia="Calibri" w:hAnsi="Calibri" w:cs="Calibri"/>
          <w:color w:val="0070C0"/>
          <w:sz w:val="22"/>
          <w:szCs w:val="22"/>
        </w:rPr>
        <w:t>deputi</w:t>
      </w:r>
      <w:proofErr w:type="spellEnd"/>
      <w:r w:rsidR="009D3FEE" w:rsidRPr="002A69AE">
        <w:rPr>
          <w:rFonts w:ascii="Calibri" w:eastAsia="Calibri" w:hAnsi="Calibri" w:cs="Calibri"/>
          <w:color w:val="0070C0"/>
          <w:sz w:val="22"/>
          <w:szCs w:val="22"/>
        </w:rPr>
        <w:t>]</w:t>
      </w:r>
    </w:p>
    <w:p w14:paraId="6EBBFAE0" w14:textId="7FE3589A" w:rsidR="009920B7" w:rsidRPr="00DF36C3" w:rsidRDefault="009920B7" w:rsidP="00DF36C3">
      <w:pPr>
        <w:pStyle w:val="ListParagraph"/>
        <w:numPr>
          <w:ilvl w:val="1"/>
          <w:numId w:val="3"/>
        </w:numPr>
        <w:spacing w:line="276" w:lineRule="auto"/>
        <w:ind w:left="851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Jabatan</w:t>
      </w:r>
      <w:proofErr w:type="spellEnd"/>
      <w:r>
        <w:rPr>
          <w:rFonts w:ascii="Calibri" w:eastAsia="Calibri" w:hAnsi="Calibri" w:cs="Calibri"/>
          <w:sz w:val="22"/>
          <w:szCs w:val="22"/>
        </w:rPr>
        <w:tab/>
        <w:t>:</w:t>
      </w:r>
      <w:r w:rsidR="009D3FEE">
        <w:rPr>
          <w:rFonts w:ascii="Calibri" w:eastAsia="Calibri" w:hAnsi="Calibri" w:cs="Calibri"/>
          <w:sz w:val="22"/>
          <w:szCs w:val="22"/>
        </w:rPr>
        <w:t xml:space="preserve"> </w:t>
      </w:r>
      <w:r w:rsidR="009D3FEE" w:rsidRPr="002A69AE">
        <w:rPr>
          <w:rFonts w:ascii="Calibri" w:eastAsia="Calibri" w:hAnsi="Calibri" w:cs="Calibri"/>
          <w:color w:val="0070C0"/>
          <w:sz w:val="22"/>
          <w:szCs w:val="22"/>
        </w:rPr>
        <w:t>[</w:t>
      </w:r>
      <w:proofErr w:type="spellStart"/>
      <w:r w:rsidR="00087357" w:rsidRPr="002A69AE">
        <w:rPr>
          <w:rFonts w:ascii="Calibri" w:eastAsia="Calibri" w:hAnsi="Calibri" w:cs="Calibri"/>
          <w:color w:val="0070C0"/>
          <w:sz w:val="22"/>
          <w:szCs w:val="22"/>
        </w:rPr>
        <w:t>diisi</w:t>
      </w:r>
      <w:proofErr w:type="spellEnd"/>
      <w:r w:rsidR="00087357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87357" w:rsidRPr="002A69AE">
        <w:rPr>
          <w:rFonts w:ascii="Calibri" w:eastAsia="Calibri" w:hAnsi="Calibri" w:cs="Calibri"/>
          <w:color w:val="0070C0"/>
          <w:sz w:val="22"/>
          <w:szCs w:val="22"/>
        </w:rPr>
        <w:t>dengan</w:t>
      </w:r>
      <w:proofErr w:type="spellEnd"/>
      <w:r w:rsidR="00087357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7430B9">
        <w:rPr>
          <w:rFonts w:ascii="Calibri" w:eastAsia="Calibri" w:hAnsi="Calibri" w:cs="Calibri"/>
          <w:color w:val="0070C0"/>
          <w:sz w:val="22"/>
          <w:szCs w:val="22"/>
        </w:rPr>
        <w:t>nama</w:t>
      </w:r>
      <w:proofErr w:type="spellEnd"/>
      <w:r w:rsidR="007430B9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9D3FEE" w:rsidRPr="002A69AE">
        <w:rPr>
          <w:rFonts w:ascii="Calibri" w:eastAsia="Calibri" w:hAnsi="Calibri" w:cs="Calibri"/>
          <w:color w:val="0070C0"/>
          <w:sz w:val="22"/>
          <w:szCs w:val="22"/>
        </w:rPr>
        <w:t>posisi</w:t>
      </w:r>
      <w:proofErr w:type="spellEnd"/>
      <w:r w:rsidR="00087357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87357" w:rsidRPr="002A69AE">
        <w:rPr>
          <w:rFonts w:ascii="Calibri" w:eastAsia="Calibri" w:hAnsi="Calibri" w:cs="Calibri"/>
          <w:color w:val="0070C0"/>
          <w:sz w:val="22"/>
          <w:szCs w:val="22"/>
        </w:rPr>
        <w:t>pengaju</w:t>
      </w:r>
      <w:proofErr w:type="spellEnd"/>
      <w:r w:rsidR="00087357" w:rsidRPr="002A69AE">
        <w:rPr>
          <w:rFonts w:ascii="Calibri" w:eastAsia="Calibri" w:hAnsi="Calibri" w:cs="Calibri"/>
          <w:color w:val="0070C0"/>
          <w:sz w:val="22"/>
          <w:szCs w:val="22"/>
        </w:rPr>
        <w:t>]</w:t>
      </w:r>
    </w:p>
    <w:p w14:paraId="42F30947" w14:textId="77777777" w:rsidR="00DF36C3" w:rsidRPr="00DF36C3" w:rsidRDefault="00DF36C3" w:rsidP="00DF36C3">
      <w:pPr>
        <w:pStyle w:val="ListParagraph"/>
        <w:ind w:left="851"/>
        <w:rPr>
          <w:rFonts w:ascii="Calibri" w:eastAsia="Calibri" w:hAnsi="Calibri" w:cs="Calibri"/>
          <w:sz w:val="22"/>
          <w:szCs w:val="22"/>
        </w:rPr>
      </w:pPr>
    </w:p>
    <w:p w14:paraId="17774ED0" w14:textId="5249E5C2" w:rsidR="00515104" w:rsidRPr="002536B0" w:rsidRDefault="001E46E9" w:rsidP="00DF36C3">
      <w:pPr>
        <w:spacing w:before="12" w:line="276" w:lineRule="auto"/>
        <w:ind w:left="491" w:right="283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2536B0">
        <w:rPr>
          <w:rFonts w:ascii="Calibri" w:eastAsia="Calibri" w:hAnsi="Calibri" w:cs="Calibri"/>
          <w:sz w:val="22"/>
          <w:szCs w:val="22"/>
        </w:rPr>
        <w:t>Dengan</w:t>
      </w:r>
      <w:proofErr w:type="spellEnd"/>
      <w:r w:rsidRPr="002536B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536B0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2536B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536B0">
        <w:rPr>
          <w:rFonts w:ascii="Calibri" w:eastAsia="Calibri" w:hAnsi="Calibri" w:cs="Calibri"/>
          <w:sz w:val="22"/>
          <w:szCs w:val="22"/>
        </w:rPr>
        <w:t>mengajukan</w:t>
      </w:r>
      <w:proofErr w:type="spellEnd"/>
      <w:r w:rsidR="00955CF6" w:rsidRPr="002536B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955CF6" w:rsidRPr="002536B0">
        <w:rPr>
          <w:rFonts w:ascii="Calibri" w:eastAsia="Calibri" w:hAnsi="Calibri" w:cs="Calibri"/>
          <w:sz w:val="22"/>
          <w:szCs w:val="22"/>
        </w:rPr>
        <w:t>usulan</w:t>
      </w:r>
      <w:proofErr w:type="spellEnd"/>
      <w:r w:rsidR="00955CF6" w:rsidRPr="002536B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536B0">
        <w:rPr>
          <w:rFonts w:ascii="Calibri" w:eastAsia="Calibri" w:hAnsi="Calibri" w:cs="Calibri"/>
          <w:sz w:val="22"/>
          <w:szCs w:val="22"/>
        </w:rPr>
        <w:t>kebutuhan</w:t>
      </w:r>
      <w:proofErr w:type="spellEnd"/>
      <w:r w:rsidRPr="002536B0">
        <w:rPr>
          <w:rFonts w:ascii="Calibri" w:eastAsia="Calibri" w:hAnsi="Calibri" w:cs="Calibri"/>
          <w:sz w:val="22"/>
          <w:szCs w:val="22"/>
        </w:rPr>
        <w:t xml:space="preserve"> </w:t>
      </w:r>
      <w:r w:rsidR="009E6EF6" w:rsidRPr="002536B0">
        <w:rPr>
          <w:rFonts w:ascii="Calibri" w:eastAsia="Calibri" w:hAnsi="Calibri" w:cs="Calibri"/>
          <w:sz w:val="22"/>
          <w:szCs w:val="22"/>
        </w:rPr>
        <w:t xml:space="preserve">program </w:t>
      </w:r>
      <w:proofErr w:type="spellStart"/>
      <w:r w:rsidR="009E6EF6" w:rsidRPr="002536B0">
        <w:rPr>
          <w:rFonts w:ascii="Calibri" w:eastAsia="Calibri" w:hAnsi="Calibri" w:cs="Calibri"/>
          <w:sz w:val="22"/>
          <w:szCs w:val="22"/>
        </w:rPr>
        <w:t>pengembangan</w:t>
      </w:r>
      <w:proofErr w:type="spellEnd"/>
      <w:r w:rsidR="009E6EF6" w:rsidRPr="002536B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9E6EF6" w:rsidRPr="002536B0">
        <w:rPr>
          <w:rFonts w:ascii="Calibri" w:eastAsia="Calibri" w:hAnsi="Calibri" w:cs="Calibri"/>
          <w:sz w:val="22"/>
          <w:szCs w:val="22"/>
        </w:rPr>
        <w:t>pegawai</w:t>
      </w:r>
      <w:proofErr w:type="spellEnd"/>
      <w:r w:rsidR="009E6EF6" w:rsidRPr="002536B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536B0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2536B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536B0">
        <w:rPr>
          <w:rFonts w:ascii="Calibri" w:eastAsia="Calibri" w:hAnsi="Calibri" w:cs="Calibri"/>
          <w:sz w:val="22"/>
          <w:szCs w:val="22"/>
        </w:rPr>
        <w:t>mendukung</w:t>
      </w:r>
      <w:proofErr w:type="spellEnd"/>
      <w:r w:rsidRPr="002536B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536B0">
        <w:rPr>
          <w:rFonts w:ascii="Calibri" w:eastAsia="Calibri" w:hAnsi="Calibri" w:cs="Calibri"/>
          <w:sz w:val="22"/>
          <w:szCs w:val="22"/>
        </w:rPr>
        <w:t>tugas</w:t>
      </w:r>
      <w:proofErr w:type="spellEnd"/>
      <w:r w:rsidRPr="002536B0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2536B0">
        <w:rPr>
          <w:rFonts w:ascii="Calibri" w:eastAsia="Calibri" w:hAnsi="Calibri" w:cs="Calibri"/>
          <w:sz w:val="22"/>
          <w:szCs w:val="22"/>
        </w:rPr>
        <w:t>fungsi</w:t>
      </w:r>
      <w:r w:rsidR="00F8203D" w:rsidRPr="002536B0">
        <w:rPr>
          <w:rFonts w:ascii="Calibri" w:eastAsia="Calibri" w:hAnsi="Calibri" w:cs="Calibri"/>
          <w:sz w:val="22"/>
          <w:szCs w:val="22"/>
        </w:rPr>
        <w:t>nya</w:t>
      </w:r>
      <w:proofErr w:type="spellEnd"/>
      <w:r w:rsidRPr="002536B0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E3549E" w:rsidRPr="002536B0">
        <w:rPr>
          <w:rFonts w:ascii="Calibri" w:eastAsia="Calibri" w:hAnsi="Calibri" w:cs="Calibri"/>
          <w:sz w:val="22"/>
          <w:szCs w:val="22"/>
        </w:rPr>
        <w:t>dengan</w:t>
      </w:r>
      <w:proofErr w:type="spellEnd"/>
      <w:r w:rsidR="00E3549E" w:rsidRPr="002536B0">
        <w:rPr>
          <w:rFonts w:ascii="Calibri" w:eastAsia="Calibri" w:hAnsi="Calibri" w:cs="Calibri"/>
          <w:sz w:val="22"/>
          <w:szCs w:val="22"/>
        </w:rPr>
        <w:t xml:space="preserve"> detail </w:t>
      </w:r>
      <w:proofErr w:type="spellStart"/>
      <w:r w:rsidR="00E3549E" w:rsidRPr="002536B0">
        <w:rPr>
          <w:rFonts w:ascii="Calibri" w:eastAsia="Calibri" w:hAnsi="Calibri" w:cs="Calibri"/>
          <w:sz w:val="22"/>
          <w:szCs w:val="22"/>
        </w:rPr>
        <w:t>ajuan</w:t>
      </w:r>
      <w:proofErr w:type="spellEnd"/>
      <w:r w:rsidR="00E3549E" w:rsidRPr="002536B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536B0">
        <w:rPr>
          <w:rFonts w:ascii="Calibri" w:eastAsia="Calibri" w:hAnsi="Calibri" w:cs="Calibri"/>
          <w:sz w:val="22"/>
          <w:szCs w:val="22"/>
        </w:rPr>
        <w:t>sebagai</w:t>
      </w:r>
      <w:proofErr w:type="spellEnd"/>
      <w:r w:rsidRPr="002536B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2536B0">
        <w:rPr>
          <w:rFonts w:ascii="Calibri" w:eastAsia="Calibri" w:hAnsi="Calibri" w:cs="Calibri"/>
          <w:sz w:val="22"/>
          <w:szCs w:val="22"/>
        </w:rPr>
        <w:t>berikut</w:t>
      </w:r>
      <w:proofErr w:type="spellEnd"/>
      <w:r w:rsidRPr="002536B0">
        <w:rPr>
          <w:rFonts w:ascii="Calibri" w:eastAsia="Calibri" w:hAnsi="Calibri" w:cs="Calibri"/>
          <w:sz w:val="22"/>
          <w:szCs w:val="22"/>
        </w:rPr>
        <w:t>:</w:t>
      </w:r>
    </w:p>
    <w:p w14:paraId="57174213" w14:textId="77777777" w:rsidR="00515104" w:rsidRDefault="00515104">
      <w:pPr>
        <w:spacing w:line="200" w:lineRule="exact"/>
      </w:pPr>
    </w:p>
    <w:p w14:paraId="324EBBCE" w14:textId="26CF3C4F" w:rsidR="00515104" w:rsidRPr="00941FE3" w:rsidRDefault="00533964" w:rsidP="0097602D">
      <w:pPr>
        <w:pStyle w:val="ListParagraph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DEN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YA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 xml:space="preserve">G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</w:p>
    <w:p w14:paraId="25EC2711" w14:textId="5053A85F" w:rsidR="00941FE3" w:rsidRPr="00A2672F" w:rsidRDefault="00941FE3" w:rsidP="005035ED">
      <w:pPr>
        <w:pStyle w:val="ListParagraph"/>
        <w:numPr>
          <w:ilvl w:val="1"/>
          <w:numId w:val="3"/>
        </w:numPr>
        <w:tabs>
          <w:tab w:val="left" w:pos="3828"/>
          <w:tab w:val="left" w:pos="4536"/>
        </w:tabs>
        <w:spacing w:line="276" w:lineRule="auto"/>
        <w:ind w:left="850" w:hanging="357"/>
        <w:rPr>
          <w:rFonts w:ascii="Calibri" w:eastAsia="Calibri" w:hAnsi="Calibri" w:cs="Calibri"/>
          <w:sz w:val="22"/>
          <w:szCs w:val="22"/>
        </w:rPr>
      </w:pPr>
      <w:proofErr w:type="spellStart"/>
      <w:r w:rsidRPr="00170BB5">
        <w:rPr>
          <w:rFonts w:ascii="Calibri" w:eastAsia="Calibri" w:hAnsi="Calibri" w:cs="Calibri"/>
          <w:spacing w:val="-1"/>
          <w:sz w:val="22"/>
          <w:szCs w:val="22"/>
        </w:rPr>
        <w:t>Judu</w:t>
      </w:r>
      <w:r w:rsidRPr="00170BB5">
        <w:rPr>
          <w:rFonts w:ascii="Calibri" w:eastAsia="Calibri" w:hAnsi="Calibri" w:cs="Calibri"/>
          <w:sz w:val="22"/>
          <w:szCs w:val="22"/>
        </w:rPr>
        <w:t>l</w:t>
      </w:r>
      <w:proofErr w:type="spellEnd"/>
      <w:r w:rsidRPr="00170BB5">
        <w:rPr>
          <w:rFonts w:ascii="Calibri" w:eastAsia="Calibri" w:hAnsi="Calibri" w:cs="Calibri"/>
          <w:spacing w:val="1"/>
          <w:sz w:val="22"/>
          <w:szCs w:val="22"/>
        </w:rPr>
        <w:t>/</w:t>
      </w:r>
      <w:r w:rsidRPr="00170BB5">
        <w:rPr>
          <w:rFonts w:ascii="Calibri" w:eastAsia="Calibri" w:hAnsi="Calibri" w:cs="Calibri"/>
          <w:spacing w:val="-1"/>
          <w:sz w:val="22"/>
          <w:szCs w:val="22"/>
        </w:rPr>
        <w:t>J</w:t>
      </w:r>
      <w:r w:rsidRPr="00170BB5">
        <w:rPr>
          <w:rFonts w:ascii="Calibri" w:eastAsia="Calibri" w:hAnsi="Calibri" w:cs="Calibri"/>
          <w:sz w:val="22"/>
          <w:szCs w:val="22"/>
        </w:rPr>
        <w:t>en</w:t>
      </w:r>
      <w:r w:rsidRPr="00170BB5">
        <w:rPr>
          <w:rFonts w:ascii="Calibri" w:eastAsia="Calibri" w:hAnsi="Calibri" w:cs="Calibri"/>
          <w:spacing w:val="-1"/>
          <w:sz w:val="22"/>
          <w:szCs w:val="22"/>
        </w:rPr>
        <w:t>i</w:t>
      </w:r>
      <w:r w:rsidRPr="00170BB5">
        <w:rPr>
          <w:rFonts w:ascii="Calibri" w:eastAsia="Calibri" w:hAnsi="Calibri" w:cs="Calibri"/>
          <w:sz w:val="22"/>
          <w:szCs w:val="22"/>
        </w:rPr>
        <w:t>s</w:t>
      </w:r>
      <w:r w:rsidRPr="00170BB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 w:rsidR="00A97F0B">
        <w:rPr>
          <w:rFonts w:ascii="Calibri" w:eastAsia="Calibri" w:hAnsi="Calibri" w:cs="Calibri"/>
          <w:spacing w:val="1"/>
          <w:sz w:val="22"/>
          <w:szCs w:val="22"/>
        </w:rPr>
        <w:t>Pengembangan</w:t>
      </w:r>
      <w:proofErr w:type="spellEnd"/>
      <w:r w:rsidRPr="00170BB5">
        <w:rPr>
          <w:rFonts w:ascii="Calibri" w:eastAsia="Calibri" w:hAnsi="Calibri" w:cs="Calibri"/>
          <w:spacing w:val="-1"/>
          <w:sz w:val="22"/>
          <w:szCs w:val="22"/>
        </w:rPr>
        <w:t>/</w:t>
      </w:r>
      <w:proofErr w:type="spellStart"/>
      <w:r w:rsidRPr="00170BB5">
        <w:rPr>
          <w:rFonts w:ascii="Calibri" w:eastAsia="Calibri" w:hAnsi="Calibri" w:cs="Calibri"/>
          <w:spacing w:val="1"/>
          <w:sz w:val="22"/>
          <w:szCs w:val="22"/>
        </w:rPr>
        <w:t>P</w:t>
      </w:r>
      <w:r w:rsidRPr="00170BB5">
        <w:rPr>
          <w:rFonts w:ascii="Calibri" w:eastAsia="Calibri" w:hAnsi="Calibri" w:cs="Calibri"/>
          <w:sz w:val="22"/>
          <w:szCs w:val="22"/>
        </w:rPr>
        <w:t>e</w:t>
      </w:r>
      <w:r w:rsidRPr="00170BB5">
        <w:rPr>
          <w:rFonts w:ascii="Calibri" w:eastAsia="Calibri" w:hAnsi="Calibri" w:cs="Calibri"/>
          <w:spacing w:val="-2"/>
          <w:sz w:val="22"/>
          <w:szCs w:val="22"/>
        </w:rPr>
        <w:t>l</w:t>
      </w:r>
      <w:r w:rsidRPr="00170BB5">
        <w:rPr>
          <w:rFonts w:ascii="Calibri" w:eastAsia="Calibri" w:hAnsi="Calibri" w:cs="Calibri"/>
          <w:sz w:val="22"/>
          <w:szCs w:val="22"/>
        </w:rPr>
        <w:t>ati</w:t>
      </w:r>
      <w:r w:rsidRPr="00170BB5">
        <w:rPr>
          <w:rFonts w:ascii="Calibri" w:eastAsia="Calibri" w:hAnsi="Calibri" w:cs="Calibri"/>
          <w:spacing w:val="-1"/>
          <w:sz w:val="22"/>
          <w:szCs w:val="22"/>
        </w:rPr>
        <w:t>h</w:t>
      </w:r>
      <w:r w:rsidRPr="00170BB5">
        <w:rPr>
          <w:rFonts w:ascii="Calibri" w:eastAsia="Calibri" w:hAnsi="Calibri" w:cs="Calibri"/>
          <w:sz w:val="22"/>
          <w:szCs w:val="22"/>
        </w:rPr>
        <w:t>a</w:t>
      </w:r>
      <w:r w:rsidRPr="00170BB5"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 w:rsidR="00DF36C3">
        <w:rPr>
          <w:rFonts w:ascii="Calibri" w:eastAsia="Calibri" w:hAnsi="Calibri" w:cs="Calibri"/>
          <w:spacing w:val="-1"/>
          <w:sz w:val="22"/>
          <w:szCs w:val="22"/>
        </w:rPr>
        <w:tab/>
        <w:t>:</w:t>
      </w:r>
      <w:r w:rsidR="000E227D" w:rsidRPr="000E227D">
        <w:rPr>
          <w:rFonts w:ascii="Calibri" w:eastAsia="Calibri" w:hAnsi="Calibri" w:cs="Calibri"/>
          <w:color w:val="00B0F0"/>
          <w:sz w:val="22"/>
          <w:szCs w:val="22"/>
        </w:rPr>
        <w:t xml:space="preserve"> </w:t>
      </w:r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[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diisi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dengan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judul</w:t>
      </w:r>
      <w:proofErr w:type="spellEnd"/>
      <w:r w:rsidR="00C87F61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C87F61" w:rsidRPr="002A69AE">
        <w:rPr>
          <w:rFonts w:ascii="Calibri" w:eastAsia="Calibri" w:hAnsi="Calibri" w:cs="Calibri"/>
          <w:color w:val="0070C0"/>
          <w:sz w:val="22"/>
          <w:szCs w:val="22"/>
        </w:rPr>
        <w:t>pelatihan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]</w:t>
      </w:r>
    </w:p>
    <w:p w14:paraId="0282B088" w14:textId="0801AF4B" w:rsidR="00A2672F" w:rsidRPr="00A2672F" w:rsidRDefault="00A2672F" w:rsidP="005035ED">
      <w:pPr>
        <w:pStyle w:val="ListParagraph"/>
        <w:numPr>
          <w:ilvl w:val="1"/>
          <w:numId w:val="3"/>
        </w:numPr>
        <w:tabs>
          <w:tab w:val="left" w:pos="3828"/>
          <w:tab w:val="left" w:pos="4536"/>
        </w:tabs>
        <w:spacing w:line="276" w:lineRule="auto"/>
        <w:ind w:left="850" w:hanging="357"/>
        <w:rPr>
          <w:rFonts w:ascii="Calibri" w:eastAsia="Calibri" w:hAnsi="Calibri" w:cs="Calibri"/>
          <w:sz w:val="22"/>
          <w:szCs w:val="22"/>
        </w:rPr>
      </w:pPr>
      <w:proofErr w:type="spellStart"/>
      <w:r w:rsidRPr="00170BB5">
        <w:rPr>
          <w:rFonts w:ascii="Calibri" w:eastAsia="Calibri" w:hAnsi="Calibri" w:cs="Calibri"/>
          <w:position w:val="1"/>
          <w:sz w:val="22"/>
          <w:szCs w:val="22"/>
        </w:rPr>
        <w:t>Tan</w:t>
      </w:r>
      <w:r w:rsidRPr="00170BB5">
        <w:rPr>
          <w:rFonts w:ascii="Calibri" w:eastAsia="Calibri" w:hAnsi="Calibri" w:cs="Calibri"/>
          <w:spacing w:val="-1"/>
          <w:position w:val="1"/>
          <w:sz w:val="22"/>
          <w:szCs w:val="22"/>
        </w:rPr>
        <w:t>gg</w:t>
      </w:r>
      <w:r w:rsidRPr="00170BB5">
        <w:rPr>
          <w:rFonts w:ascii="Calibri" w:eastAsia="Calibri" w:hAnsi="Calibri" w:cs="Calibri"/>
          <w:position w:val="1"/>
          <w:sz w:val="22"/>
          <w:szCs w:val="22"/>
        </w:rPr>
        <w:t>al</w:t>
      </w:r>
      <w:proofErr w:type="spellEnd"/>
      <w:r w:rsidRPr="00170BB5"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proofErr w:type="spellStart"/>
      <w:r w:rsidRPr="00170BB5"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 w:rsidRPr="00170BB5">
        <w:rPr>
          <w:rFonts w:ascii="Calibri" w:eastAsia="Calibri" w:hAnsi="Calibri" w:cs="Calibri"/>
          <w:position w:val="1"/>
          <w:sz w:val="22"/>
          <w:szCs w:val="22"/>
        </w:rPr>
        <w:t>elaksanaan</w:t>
      </w:r>
      <w:proofErr w:type="spellEnd"/>
      <w:r w:rsidRPr="00170BB5">
        <w:rPr>
          <w:rFonts w:ascii="Calibri" w:eastAsia="Calibri" w:hAnsi="Calibri" w:cs="Calibri"/>
          <w:spacing w:val="-5"/>
          <w:position w:val="1"/>
          <w:sz w:val="22"/>
          <w:szCs w:val="22"/>
        </w:rPr>
        <w:t xml:space="preserve"> </w:t>
      </w:r>
      <w:r w:rsidRPr="00170BB5"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 w:rsidRPr="00170BB5">
        <w:rPr>
          <w:rFonts w:ascii="Calibri" w:eastAsia="Calibri" w:hAnsi="Calibri" w:cs="Calibri"/>
          <w:spacing w:val="-3"/>
          <w:position w:val="1"/>
          <w:sz w:val="22"/>
          <w:szCs w:val="22"/>
        </w:rPr>
        <w:t>r</w:t>
      </w:r>
      <w:r w:rsidRPr="00170BB5"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 w:rsidRPr="00170BB5">
        <w:rPr>
          <w:rFonts w:ascii="Calibri" w:eastAsia="Calibri" w:hAnsi="Calibri" w:cs="Calibri"/>
          <w:spacing w:val="-1"/>
          <w:position w:val="1"/>
          <w:sz w:val="22"/>
          <w:szCs w:val="22"/>
        </w:rPr>
        <w:t>g</w:t>
      </w:r>
      <w:r w:rsidRPr="00170BB5">
        <w:rPr>
          <w:rFonts w:ascii="Calibri" w:eastAsia="Calibri" w:hAnsi="Calibri" w:cs="Calibri"/>
          <w:spacing w:val="-3"/>
          <w:position w:val="1"/>
          <w:sz w:val="22"/>
          <w:szCs w:val="22"/>
        </w:rPr>
        <w:t>r</w:t>
      </w:r>
      <w:r w:rsidRPr="00170BB5">
        <w:rPr>
          <w:rFonts w:ascii="Calibri" w:eastAsia="Calibri" w:hAnsi="Calibri" w:cs="Calibri"/>
          <w:position w:val="1"/>
          <w:sz w:val="22"/>
          <w:szCs w:val="22"/>
        </w:rPr>
        <w:t>a</w:t>
      </w:r>
      <w:r w:rsidRPr="00170BB5"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 w:rsidR="00DF36C3">
        <w:rPr>
          <w:rFonts w:ascii="Calibri" w:eastAsia="Calibri" w:hAnsi="Calibri" w:cs="Calibri"/>
          <w:spacing w:val="1"/>
          <w:position w:val="1"/>
          <w:sz w:val="22"/>
          <w:szCs w:val="22"/>
        </w:rPr>
        <w:tab/>
      </w:r>
      <w:r w:rsidR="005035ED">
        <w:rPr>
          <w:rFonts w:ascii="Calibri" w:eastAsia="Calibri" w:hAnsi="Calibri" w:cs="Calibri"/>
          <w:spacing w:val="1"/>
          <w:position w:val="1"/>
          <w:sz w:val="22"/>
          <w:szCs w:val="22"/>
        </w:rPr>
        <w:tab/>
      </w:r>
      <w:r w:rsidR="00DF36C3">
        <w:rPr>
          <w:rFonts w:ascii="Calibri" w:eastAsia="Calibri" w:hAnsi="Calibri" w:cs="Calibri"/>
          <w:spacing w:val="1"/>
          <w:position w:val="1"/>
          <w:sz w:val="22"/>
          <w:szCs w:val="22"/>
        </w:rPr>
        <w:t>:</w:t>
      </w:r>
      <w:r w:rsidR="000E227D"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[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diisi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dengan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C87F61" w:rsidRPr="002A69AE">
        <w:rPr>
          <w:rFonts w:ascii="Calibri" w:eastAsia="Calibri" w:hAnsi="Calibri" w:cs="Calibri"/>
          <w:color w:val="0070C0"/>
          <w:sz w:val="22"/>
          <w:szCs w:val="22"/>
        </w:rPr>
        <w:t>waktu</w:t>
      </w:r>
      <w:proofErr w:type="spellEnd"/>
      <w:r w:rsidR="00C87F61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C87F61" w:rsidRPr="002A69AE">
        <w:rPr>
          <w:rFonts w:ascii="Calibri" w:eastAsia="Calibri" w:hAnsi="Calibri" w:cs="Calibri"/>
          <w:color w:val="0070C0"/>
          <w:sz w:val="22"/>
          <w:szCs w:val="22"/>
        </w:rPr>
        <w:t>pelaksanaan</w:t>
      </w:r>
      <w:proofErr w:type="spellEnd"/>
      <w:r w:rsidR="00C87F61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C87F61" w:rsidRPr="002A69AE">
        <w:rPr>
          <w:rFonts w:ascii="Calibri" w:eastAsia="Calibri" w:hAnsi="Calibri" w:cs="Calibri"/>
          <w:color w:val="0070C0"/>
          <w:sz w:val="22"/>
          <w:szCs w:val="22"/>
        </w:rPr>
        <w:t>pelatihan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]</w:t>
      </w:r>
    </w:p>
    <w:p w14:paraId="24FF7674" w14:textId="43AE763C" w:rsidR="00A2672F" w:rsidRPr="00A2672F" w:rsidRDefault="00A2672F" w:rsidP="005035ED">
      <w:pPr>
        <w:pStyle w:val="ListParagraph"/>
        <w:numPr>
          <w:ilvl w:val="1"/>
          <w:numId w:val="3"/>
        </w:numPr>
        <w:tabs>
          <w:tab w:val="left" w:pos="3828"/>
          <w:tab w:val="left" w:pos="4536"/>
        </w:tabs>
        <w:spacing w:line="276" w:lineRule="auto"/>
        <w:ind w:left="850" w:hanging="357"/>
        <w:rPr>
          <w:rFonts w:ascii="Calibri" w:eastAsia="Calibri" w:hAnsi="Calibri" w:cs="Calibri"/>
          <w:sz w:val="22"/>
          <w:szCs w:val="22"/>
        </w:rPr>
      </w:pPr>
      <w:r w:rsidRPr="00170BB5">
        <w:rPr>
          <w:rFonts w:ascii="Calibri" w:eastAsia="Calibri" w:hAnsi="Calibri" w:cs="Calibri"/>
          <w:spacing w:val="1"/>
          <w:position w:val="1"/>
          <w:sz w:val="22"/>
          <w:szCs w:val="22"/>
        </w:rPr>
        <w:t>L</w:t>
      </w:r>
      <w:r w:rsidRPr="00170BB5">
        <w:rPr>
          <w:rFonts w:ascii="Calibri" w:eastAsia="Calibri" w:hAnsi="Calibri" w:cs="Calibri"/>
          <w:position w:val="1"/>
          <w:sz w:val="22"/>
          <w:szCs w:val="22"/>
        </w:rPr>
        <w:t>a</w:t>
      </w:r>
      <w:r w:rsidRPr="00170BB5"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 w:rsidRPr="00170BB5">
        <w:rPr>
          <w:rFonts w:ascii="Calibri" w:eastAsia="Calibri" w:hAnsi="Calibri" w:cs="Calibri"/>
          <w:position w:val="1"/>
          <w:sz w:val="22"/>
          <w:szCs w:val="22"/>
        </w:rPr>
        <w:t>a</w:t>
      </w:r>
      <w:r w:rsidRPr="00170BB5">
        <w:rPr>
          <w:rFonts w:ascii="Calibri" w:eastAsia="Calibri" w:hAnsi="Calibri" w:cs="Calibri"/>
          <w:spacing w:val="-4"/>
          <w:position w:val="1"/>
          <w:sz w:val="22"/>
          <w:szCs w:val="22"/>
        </w:rPr>
        <w:t xml:space="preserve"> </w:t>
      </w:r>
      <w:r w:rsidRPr="00170BB5">
        <w:rPr>
          <w:rFonts w:ascii="Calibri" w:eastAsia="Calibri" w:hAnsi="Calibri" w:cs="Calibri"/>
          <w:spacing w:val="1"/>
          <w:position w:val="1"/>
          <w:sz w:val="22"/>
          <w:szCs w:val="22"/>
        </w:rPr>
        <w:t>P</w:t>
      </w:r>
      <w:r w:rsidRPr="00170BB5">
        <w:rPr>
          <w:rFonts w:ascii="Calibri" w:eastAsia="Calibri" w:hAnsi="Calibri" w:cs="Calibri"/>
          <w:spacing w:val="-3"/>
          <w:position w:val="1"/>
          <w:sz w:val="22"/>
          <w:szCs w:val="22"/>
        </w:rPr>
        <w:t>r</w:t>
      </w:r>
      <w:r w:rsidRPr="00170BB5"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 w:rsidRPr="00170BB5">
        <w:rPr>
          <w:rFonts w:ascii="Calibri" w:eastAsia="Calibri" w:hAnsi="Calibri" w:cs="Calibri"/>
          <w:spacing w:val="-1"/>
          <w:position w:val="1"/>
          <w:sz w:val="22"/>
          <w:szCs w:val="22"/>
        </w:rPr>
        <w:t>g</w:t>
      </w:r>
      <w:r w:rsidRPr="00170BB5">
        <w:rPr>
          <w:rFonts w:ascii="Calibri" w:eastAsia="Calibri" w:hAnsi="Calibri" w:cs="Calibri"/>
          <w:position w:val="1"/>
          <w:sz w:val="22"/>
          <w:szCs w:val="22"/>
        </w:rPr>
        <w:t>r</w:t>
      </w:r>
      <w:r w:rsidRPr="00170BB5">
        <w:rPr>
          <w:rFonts w:ascii="Calibri" w:eastAsia="Calibri" w:hAnsi="Calibri" w:cs="Calibri"/>
          <w:spacing w:val="-3"/>
          <w:position w:val="1"/>
          <w:sz w:val="22"/>
          <w:szCs w:val="22"/>
        </w:rPr>
        <w:t>a</w:t>
      </w:r>
      <w:r w:rsidRPr="00170BB5"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 w:rsidR="00DF36C3">
        <w:rPr>
          <w:rFonts w:ascii="Calibri" w:eastAsia="Calibri" w:hAnsi="Calibri" w:cs="Calibri"/>
          <w:spacing w:val="1"/>
          <w:position w:val="1"/>
          <w:sz w:val="22"/>
          <w:szCs w:val="22"/>
        </w:rPr>
        <w:tab/>
      </w:r>
      <w:r w:rsidR="005035ED">
        <w:rPr>
          <w:rFonts w:ascii="Calibri" w:eastAsia="Calibri" w:hAnsi="Calibri" w:cs="Calibri"/>
          <w:spacing w:val="1"/>
          <w:position w:val="1"/>
          <w:sz w:val="22"/>
          <w:szCs w:val="22"/>
        </w:rPr>
        <w:tab/>
      </w:r>
      <w:r w:rsidR="00DF36C3">
        <w:rPr>
          <w:rFonts w:ascii="Calibri" w:eastAsia="Calibri" w:hAnsi="Calibri" w:cs="Calibri"/>
          <w:spacing w:val="1"/>
          <w:position w:val="1"/>
          <w:sz w:val="22"/>
          <w:szCs w:val="22"/>
        </w:rPr>
        <w:t>:</w:t>
      </w:r>
      <w:r w:rsidR="000E227D"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[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diisi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dengan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C87F61" w:rsidRPr="002A69AE">
        <w:rPr>
          <w:rFonts w:ascii="Calibri" w:eastAsia="Calibri" w:hAnsi="Calibri" w:cs="Calibri"/>
          <w:color w:val="0070C0"/>
          <w:sz w:val="22"/>
          <w:szCs w:val="22"/>
        </w:rPr>
        <w:t>jumlah</w:t>
      </w:r>
      <w:proofErr w:type="spellEnd"/>
      <w:r w:rsidR="00C87F61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C87F61" w:rsidRPr="002A69AE">
        <w:rPr>
          <w:rFonts w:ascii="Calibri" w:eastAsia="Calibri" w:hAnsi="Calibri" w:cs="Calibri"/>
          <w:color w:val="0070C0"/>
          <w:sz w:val="22"/>
          <w:szCs w:val="22"/>
        </w:rPr>
        <w:t>hari</w:t>
      </w:r>
      <w:proofErr w:type="spellEnd"/>
      <w:r w:rsidR="00C87F61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C87F61" w:rsidRPr="002A69AE">
        <w:rPr>
          <w:rFonts w:ascii="Calibri" w:eastAsia="Calibri" w:hAnsi="Calibri" w:cs="Calibri"/>
          <w:color w:val="0070C0"/>
          <w:sz w:val="22"/>
          <w:szCs w:val="22"/>
        </w:rPr>
        <w:t>pelatihan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]</w:t>
      </w:r>
    </w:p>
    <w:p w14:paraId="2C814038" w14:textId="16FAB929" w:rsidR="00A2672F" w:rsidRPr="00A2672F" w:rsidRDefault="00A2672F" w:rsidP="005035ED">
      <w:pPr>
        <w:pStyle w:val="ListParagraph"/>
        <w:numPr>
          <w:ilvl w:val="1"/>
          <w:numId w:val="3"/>
        </w:numPr>
        <w:tabs>
          <w:tab w:val="left" w:pos="3828"/>
          <w:tab w:val="left" w:pos="4536"/>
        </w:tabs>
        <w:spacing w:line="276" w:lineRule="auto"/>
        <w:ind w:left="850" w:hanging="357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Penyelenggara</w:t>
      </w:r>
      <w:proofErr w:type="spell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 w:rsidR="005035ED">
        <w:rPr>
          <w:rFonts w:ascii="Calibri" w:eastAsia="Calibri" w:hAnsi="Calibri" w:cs="Calibri"/>
          <w:spacing w:val="1"/>
          <w:position w:val="1"/>
          <w:sz w:val="22"/>
          <w:szCs w:val="22"/>
        </w:rPr>
        <w:t>Program</w:t>
      </w:r>
      <w:r w:rsidR="00DF36C3">
        <w:rPr>
          <w:rFonts w:ascii="Calibri" w:eastAsia="Calibri" w:hAnsi="Calibri" w:cs="Calibri"/>
          <w:spacing w:val="1"/>
          <w:position w:val="1"/>
          <w:sz w:val="22"/>
          <w:szCs w:val="22"/>
        </w:rPr>
        <w:tab/>
      </w:r>
      <w:r w:rsidR="005035ED">
        <w:rPr>
          <w:rFonts w:ascii="Calibri" w:eastAsia="Calibri" w:hAnsi="Calibri" w:cs="Calibri"/>
          <w:spacing w:val="1"/>
          <w:position w:val="1"/>
          <w:sz w:val="22"/>
          <w:szCs w:val="22"/>
        </w:rPr>
        <w:tab/>
      </w:r>
      <w:r w:rsidR="00DF36C3">
        <w:rPr>
          <w:rFonts w:ascii="Calibri" w:eastAsia="Calibri" w:hAnsi="Calibri" w:cs="Calibri"/>
          <w:spacing w:val="1"/>
          <w:position w:val="1"/>
          <w:sz w:val="22"/>
          <w:szCs w:val="22"/>
        </w:rPr>
        <w:t>:</w:t>
      </w:r>
      <w:r w:rsidR="000E227D"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[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diisi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dengan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01142" w:rsidRPr="002A69AE">
        <w:rPr>
          <w:rFonts w:ascii="Calibri" w:eastAsia="Calibri" w:hAnsi="Calibri" w:cs="Calibri"/>
          <w:color w:val="0070C0"/>
          <w:sz w:val="22"/>
          <w:szCs w:val="22"/>
        </w:rPr>
        <w:t>nama</w:t>
      </w:r>
      <w:proofErr w:type="spellEnd"/>
      <w:r w:rsidR="00001142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01142" w:rsidRPr="002A69AE">
        <w:rPr>
          <w:rFonts w:ascii="Calibri" w:eastAsia="Calibri" w:hAnsi="Calibri" w:cs="Calibri"/>
          <w:color w:val="0070C0"/>
          <w:sz w:val="22"/>
          <w:szCs w:val="22"/>
        </w:rPr>
        <w:t>penyedia</w:t>
      </w:r>
      <w:proofErr w:type="spellEnd"/>
      <w:r w:rsidR="00001142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01142" w:rsidRPr="002A69AE">
        <w:rPr>
          <w:rFonts w:ascii="Calibri" w:eastAsia="Calibri" w:hAnsi="Calibri" w:cs="Calibri"/>
          <w:color w:val="0070C0"/>
          <w:sz w:val="22"/>
          <w:szCs w:val="22"/>
        </w:rPr>
        <w:t>pelatihan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]</w:t>
      </w:r>
    </w:p>
    <w:p w14:paraId="078E5468" w14:textId="2B9E19CF" w:rsidR="00A2672F" w:rsidRDefault="00A2672F" w:rsidP="005035ED">
      <w:pPr>
        <w:pStyle w:val="ListParagraph"/>
        <w:numPr>
          <w:ilvl w:val="1"/>
          <w:numId w:val="3"/>
        </w:numPr>
        <w:tabs>
          <w:tab w:val="left" w:pos="3828"/>
          <w:tab w:val="left" w:pos="4536"/>
        </w:tabs>
        <w:spacing w:line="276" w:lineRule="auto"/>
        <w:ind w:left="850" w:hanging="357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Tempat</w:t>
      </w:r>
      <w:proofErr w:type="spell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Pelaksanaan</w:t>
      </w:r>
      <w:proofErr w:type="spell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 w:rsidR="005035ED">
        <w:rPr>
          <w:rFonts w:ascii="Calibri" w:eastAsia="Calibri" w:hAnsi="Calibri" w:cs="Calibri"/>
          <w:spacing w:val="1"/>
          <w:position w:val="1"/>
          <w:sz w:val="22"/>
          <w:szCs w:val="22"/>
        </w:rPr>
        <w:t>Program</w:t>
      </w:r>
      <w:r w:rsidR="00DF36C3">
        <w:rPr>
          <w:rFonts w:ascii="Calibri" w:eastAsia="Calibri" w:hAnsi="Calibri" w:cs="Calibri"/>
          <w:spacing w:val="1"/>
          <w:position w:val="1"/>
          <w:sz w:val="22"/>
          <w:szCs w:val="22"/>
        </w:rPr>
        <w:tab/>
      </w:r>
      <w:r w:rsidR="005035ED">
        <w:rPr>
          <w:rFonts w:ascii="Calibri" w:eastAsia="Calibri" w:hAnsi="Calibri" w:cs="Calibri"/>
          <w:spacing w:val="1"/>
          <w:position w:val="1"/>
          <w:sz w:val="22"/>
          <w:szCs w:val="22"/>
        </w:rPr>
        <w:tab/>
      </w:r>
      <w:r w:rsidR="00DF36C3">
        <w:rPr>
          <w:rFonts w:ascii="Calibri" w:eastAsia="Calibri" w:hAnsi="Calibri" w:cs="Calibri"/>
          <w:spacing w:val="1"/>
          <w:position w:val="1"/>
          <w:sz w:val="22"/>
          <w:szCs w:val="22"/>
        </w:rPr>
        <w:t>:</w:t>
      </w:r>
      <w:r w:rsidR="000E227D"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[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diisi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dengan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01142" w:rsidRPr="002A69AE">
        <w:rPr>
          <w:rFonts w:ascii="Calibri" w:eastAsia="Calibri" w:hAnsi="Calibri" w:cs="Calibri"/>
          <w:color w:val="0070C0"/>
          <w:sz w:val="22"/>
          <w:szCs w:val="22"/>
        </w:rPr>
        <w:t>lokasi</w:t>
      </w:r>
      <w:proofErr w:type="spellEnd"/>
      <w:r w:rsidR="00001142" w:rsidRPr="002A69AE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proofErr w:type="spellStart"/>
      <w:r w:rsidR="00001142" w:rsidRPr="002A69AE">
        <w:rPr>
          <w:rFonts w:ascii="Calibri" w:eastAsia="Calibri" w:hAnsi="Calibri" w:cs="Calibri"/>
          <w:color w:val="0070C0"/>
          <w:sz w:val="22"/>
          <w:szCs w:val="22"/>
        </w:rPr>
        <w:t>pelatihan</w:t>
      </w:r>
      <w:proofErr w:type="spellEnd"/>
      <w:r w:rsidR="000E227D" w:rsidRPr="002A69AE">
        <w:rPr>
          <w:rFonts w:ascii="Calibri" w:eastAsia="Calibri" w:hAnsi="Calibri" w:cs="Calibri"/>
          <w:color w:val="0070C0"/>
          <w:sz w:val="22"/>
          <w:szCs w:val="22"/>
        </w:rPr>
        <w:t>]</w:t>
      </w:r>
    </w:p>
    <w:p w14:paraId="72270242" w14:textId="77777777" w:rsidR="00515104" w:rsidRDefault="00515104">
      <w:pPr>
        <w:spacing w:before="2" w:line="140" w:lineRule="exact"/>
        <w:rPr>
          <w:sz w:val="15"/>
          <w:szCs w:val="15"/>
        </w:rPr>
      </w:pPr>
    </w:p>
    <w:p w14:paraId="41E16D45" w14:textId="5561982A" w:rsidR="00515104" w:rsidRPr="00170BB5" w:rsidRDefault="00533964" w:rsidP="00170BB5">
      <w:pPr>
        <w:pStyle w:val="ListParagraph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PESERTA</w:t>
      </w:r>
    </w:p>
    <w:tbl>
      <w:tblPr>
        <w:tblW w:w="0" w:type="auto"/>
        <w:tblInd w:w="4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3038"/>
        <w:gridCol w:w="5103"/>
      </w:tblGrid>
      <w:tr w:rsidR="005E33B9" w14:paraId="4F3070BC" w14:textId="77777777" w:rsidTr="00CE6CBB">
        <w:trPr>
          <w:trHeight w:hRule="exact" w:val="377"/>
        </w:trPr>
        <w:tc>
          <w:tcPr>
            <w:tcW w:w="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7D7D7"/>
          </w:tcPr>
          <w:p w14:paraId="0029CF14" w14:textId="77777777" w:rsidR="005E33B9" w:rsidRDefault="005E33B9">
            <w:pPr>
              <w:spacing w:before="40"/>
              <w:ind w:left="16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No</w:t>
            </w:r>
          </w:p>
        </w:tc>
        <w:tc>
          <w:tcPr>
            <w:tcW w:w="3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7D7D7"/>
          </w:tcPr>
          <w:p w14:paraId="5EF9F207" w14:textId="77777777" w:rsidR="005E33B9" w:rsidRDefault="005E33B9">
            <w:pPr>
              <w:spacing w:before="40"/>
              <w:ind w:left="52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ma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</w:t>
            </w:r>
            <w:proofErr w:type="spellEnd"/>
          </w:p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7D7D7"/>
          </w:tcPr>
          <w:p w14:paraId="35C6E67D" w14:textId="77777777" w:rsidR="005E33B9" w:rsidRDefault="005E33B9">
            <w:pPr>
              <w:spacing w:before="40"/>
              <w:ind w:left="934" w:right="93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Jaba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  <w:proofErr w:type="spellEnd"/>
          </w:p>
        </w:tc>
      </w:tr>
      <w:tr w:rsidR="005E33B9" w14:paraId="4F2DE56A" w14:textId="77777777" w:rsidTr="00CE6CBB">
        <w:trPr>
          <w:trHeight w:hRule="exact" w:val="353"/>
        </w:trPr>
        <w:tc>
          <w:tcPr>
            <w:tcW w:w="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1B457" w14:textId="77777777" w:rsidR="005E33B9" w:rsidRDefault="005E33B9">
            <w:pPr>
              <w:spacing w:before="1"/>
              <w:ind w:left="174" w:right="16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1.</w:t>
            </w:r>
          </w:p>
        </w:tc>
        <w:tc>
          <w:tcPr>
            <w:tcW w:w="3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0317E" w14:textId="353929CB" w:rsidR="005E33B9" w:rsidRPr="002A69AE" w:rsidRDefault="00D154BF">
            <w:pPr>
              <w:spacing w:before="1"/>
              <w:ind w:left="107"/>
              <w:rPr>
                <w:rFonts w:ascii="Calibri" w:eastAsia="Calibri" w:hAnsi="Calibri" w:cs="Calibri"/>
                <w:color w:val="0070C0"/>
                <w:sz w:val="22"/>
                <w:szCs w:val="22"/>
              </w:rPr>
            </w:pPr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[</w:t>
            </w:r>
            <w:proofErr w:type="spellStart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nama</w:t>
            </w:r>
            <w:proofErr w:type="spellEnd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pegawai</w:t>
            </w:r>
            <w:proofErr w:type="spellEnd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]</w:t>
            </w:r>
          </w:p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8777FB" w14:textId="67D9F84A" w:rsidR="005E33B9" w:rsidRPr="002A69AE" w:rsidRDefault="00D154BF">
            <w:pPr>
              <w:spacing w:before="1"/>
              <w:ind w:left="105"/>
              <w:rPr>
                <w:rFonts w:ascii="Calibri" w:eastAsia="Calibri" w:hAnsi="Calibri" w:cs="Calibri"/>
                <w:color w:val="0070C0"/>
                <w:sz w:val="22"/>
                <w:szCs w:val="22"/>
              </w:rPr>
            </w:pPr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[</w:t>
            </w:r>
            <w:proofErr w:type="spellStart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posisi</w:t>
            </w:r>
            <w:proofErr w:type="spellEnd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pegawai</w:t>
            </w:r>
            <w:proofErr w:type="spellEnd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]</w:t>
            </w:r>
          </w:p>
        </w:tc>
      </w:tr>
      <w:tr w:rsidR="00CE6CBB" w14:paraId="14BFB7BA" w14:textId="77777777" w:rsidTr="00CE6CBB">
        <w:trPr>
          <w:trHeight w:hRule="exact" w:val="350"/>
        </w:trPr>
        <w:tc>
          <w:tcPr>
            <w:tcW w:w="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701BB" w14:textId="77777777" w:rsidR="00CE6CBB" w:rsidRDefault="00CE6CBB" w:rsidP="00CE6CBB">
            <w:pPr>
              <w:spacing w:line="260" w:lineRule="exact"/>
              <w:ind w:left="174" w:right="16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2.</w:t>
            </w:r>
          </w:p>
        </w:tc>
        <w:tc>
          <w:tcPr>
            <w:tcW w:w="3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9A1DD4" w14:textId="25EBECF0" w:rsidR="00CE6CBB" w:rsidRPr="002A69AE" w:rsidRDefault="00CE6CBB" w:rsidP="00CE6CBB">
            <w:pPr>
              <w:spacing w:line="260" w:lineRule="exact"/>
              <w:ind w:left="107"/>
              <w:rPr>
                <w:rFonts w:ascii="Calibri" w:eastAsia="Calibri" w:hAnsi="Calibri" w:cs="Calibri"/>
                <w:color w:val="0070C0"/>
                <w:sz w:val="22"/>
                <w:szCs w:val="22"/>
              </w:rPr>
            </w:pPr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[</w:t>
            </w:r>
            <w:proofErr w:type="spellStart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nama</w:t>
            </w:r>
            <w:proofErr w:type="spellEnd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pegawai</w:t>
            </w:r>
            <w:proofErr w:type="spellEnd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]</w:t>
            </w:r>
          </w:p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771F03" w14:textId="66ED70ED" w:rsidR="00CE6CBB" w:rsidRPr="002A69AE" w:rsidRDefault="00CE6CBB" w:rsidP="00CE6CBB">
            <w:pPr>
              <w:spacing w:line="260" w:lineRule="exact"/>
              <w:ind w:left="105"/>
              <w:rPr>
                <w:rFonts w:ascii="Calibri" w:eastAsia="Calibri" w:hAnsi="Calibri" w:cs="Calibri"/>
                <w:color w:val="0070C0"/>
                <w:sz w:val="22"/>
                <w:szCs w:val="22"/>
              </w:rPr>
            </w:pPr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[</w:t>
            </w:r>
            <w:proofErr w:type="spellStart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posisi</w:t>
            </w:r>
            <w:proofErr w:type="spellEnd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pegawai</w:t>
            </w:r>
            <w:proofErr w:type="spellEnd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]</w:t>
            </w:r>
          </w:p>
        </w:tc>
      </w:tr>
      <w:tr w:rsidR="00CE6CBB" w14:paraId="48EA29D0" w14:textId="77777777" w:rsidTr="00CE6CBB">
        <w:trPr>
          <w:trHeight w:hRule="exact" w:val="350"/>
        </w:trPr>
        <w:tc>
          <w:tcPr>
            <w:tcW w:w="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82307" w14:textId="77777777" w:rsidR="00CE6CBB" w:rsidRDefault="00CE6CBB" w:rsidP="00CE6CBB">
            <w:pPr>
              <w:spacing w:line="260" w:lineRule="exact"/>
              <w:ind w:left="174" w:right="16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3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48FD2" w14:textId="07FC495D" w:rsidR="00CE6CBB" w:rsidRPr="002A69AE" w:rsidRDefault="00CE6CBB" w:rsidP="00CE6CBB">
            <w:pPr>
              <w:spacing w:line="260" w:lineRule="exact"/>
              <w:ind w:left="107"/>
              <w:rPr>
                <w:rFonts w:ascii="Calibri" w:eastAsia="Calibri" w:hAnsi="Calibri" w:cs="Calibri"/>
                <w:color w:val="0070C0"/>
                <w:sz w:val="22"/>
                <w:szCs w:val="22"/>
              </w:rPr>
            </w:pPr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[</w:t>
            </w:r>
            <w:proofErr w:type="spellStart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nama</w:t>
            </w:r>
            <w:proofErr w:type="spellEnd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pegawai</w:t>
            </w:r>
            <w:proofErr w:type="spellEnd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]</w:t>
            </w:r>
          </w:p>
        </w:tc>
        <w:tc>
          <w:tcPr>
            <w:tcW w:w="51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EE41AF" w14:textId="749728B5" w:rsidR="00CE6CBB" w:rsidRPr="002A69AE" w:rsidRDefault="00CE6CBB" w:rsidP="00CE6CBB">
            <w:pPr>
              <w:spacing w:line="260" w:lineRule="exact"/>
              <w:ind w:left="105"/>
              <w:rPr>
                <w:rFonts w:ascii="Calibri" w:eastAsia="Calibri" w:hAnsi="Calibri" w:cs="Calibri"/>
                <w:color w:val="0070C0"/>
                <w:sz w:val="22"/>
                <w:szCs w:val="22"/>
              </w:rPr>
            </w:pPr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[</w:t>
            </w:r>
            <w:proofErr w:type="spellStart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posisi</w:t>
            </w:r>
            <w:proofErr w:type="spellEnd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pegawai</w:t>
            </w:r>
            <w:proofErr w:type="spellEnd"/>
            <w:r w:rsidRPr="002A69AE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]</w:t>
            </w:r>
          </w:p>
        </w:tc>
      </w:tr>
    </w:tbl>
    <w:p w14:paraId="5A52F3EB" w14:textId="77777777" w:rsidR="00515104" w:rsidRDefault="00515104">
      <w:pPr>
        <w:spacing w:before="4" w:line="240" w:lineRule="exact"/>
        <w:rPr>
          <w:sz w:val="24"/>
          <w:szCs w:val="24"/>
        </w:rPr>
      </w:pPr>
    </w:p>
    <w:p w14:paraId="3B6452AB" w14:textId="3254494F" w:rsidR="00515104" w:rsidRDefault="00533964" w:rsidP="0097602D">
      <w:pPr>
        <w:pStyle w:val="ListParagraph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</w:rPr>
        <w:t>MAN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AA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M</w:t>
      </w:r>
    </w:p>
    <w:tbl>
      <w:tblPr>
        <w:tblW w:w="0" w:type="auto"/>
        <w:tblInd w:w="472" w:type="dxa"/>
        <w:tblBorders>
          <w:top w:val="single" w:sz="6" w:space="0" w:color="000000"/>
          <w:left w:val="single" w:sz="6" w:space="0" w:color="000000"/>
          <w:bottom w:val="single" w:sz="4" w:space="0" w:color="auto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6"/>
        <w:gridCol w:w="4177"/>
      </w:tblGrid>
      <w:tr w:rsidR="00515104" w14:paraId="43FFCB7A" w14:textId="77777777" w:rsidTr="006D48B5">
        <w:trPr>
          <w:trHeight w:hRule="exact" w:val="377"/>
        </w:trPr>
        <w:tc>
          <w:tcPr>
            <w:tcW w:w="4616" w:type="dxa"/>
            <w:shd w:val="clear" w:color="auto" w:fill="D7D7D7"/>
          </w:tcPr>
          <w:p w14:paraId="0AAD115E" w14:textId="77777777" w:rsidR="00515104" w:rsidRDefault="001E46E9">
            <w:pPr>
              <w:spacing w:before="42"/>
              <w:ind w:left="1799" w:right="179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PKH</w:t>
            </w:r>
          </w:p>
        </w:tc>
        <w:tc>
          <w:tcPr>
            <w:tcW w:w="4177" w:type="dxa"/>
            <w:shd w:val="clear" w:color="auto" w:fill="D7D7D7"/>
          </w:tcPr>
          <w:p w14:paraId="2C7FF5A7" w14:textId="77777777" w:rsidR="00515104" w:rsidRDefault="001E46E9">
            <w:pPr>
              <w:spacing w:before="42"/>
              <w:ind w:left="1446" w:right="1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Peg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</w:t>
            </w:r>
            <w:proofErr w:type="spellEnd"/>
          </w:p>
        </w:tc>
      </w:tr>
      <w:tr w:rsidR="00EB0E82" w14:paraId="3EDC1787" w14:textId="77777777" w:rsidTr="006D331A">
        <w:trPr>
          <w:trHeight w:val="2311"/>
        </w:trPr>
        <w:tc>
          <w:tcPr>
            <w:tcW w:w="4616" w:type="dxa"/>
          </w:tcPr>
          <w:p w14:paraId="472DEFEC" w14:textId="13C10B01" w:rsidR="00EB0E82" w:rsidRPr="00EB0E82" w:rsidRDefault="00EB0E82" w:rsidP="00EB0E82">
            <w:pPr>
              <w:spacing w:line="260" w:lineRule="exact"/>
              <w:ind w:left="107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4177" w:type="dxa"/>
          </w:tcPr>
          <w:p w14:paraId="4859FA17" w14:textId="6E216F8B" w:rsidR="00EB0E82" w:rsidRPr="00CE6CBB" w:rsidRDefault="00EB0E82" w:rsidP="00CE6CBB">
            <w:pPr>
              <w:spacing w:line="280" w:lineRule="exac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2E705AE1" w14:textId="77777777" w:rsidR="00515104" w:rsidRDefault="00515104">
      <w:pPr>
        <w:sectPr w:rsidR="00515104" w:rsidSect="00B3521F">
          <w:pgSz w:w="12240" w:h="15840"/>
          <w:pgMar w:top="1200" w:right="860" w:bottom="280" w:left="1680" w:header="720" w:footer="720" w:gutter="0"/>
          <w:cols w:space="720"/>
        </w:sectPr>
      </w:pPr>
    </w:p>
    <w:p w14:paraId="44275972" w14:textId="36F6EB42" w:rsidR="00013DB7" w:rsidRDefault="00013DB7" w:rsidP="003214C1">
      <w:pPr>
        <w:pStyle w:val="ListParagraph"/>
        <w:numPr>
          <w:ilvl w:val="0"/>
          <w:numId w:val="3"/>
        </w:numPr>
        <w:spacing w:line="360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00013DB7"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RENCANA </w:t>
      </w:r>
      <w:r w:rsidR="001A04DA">
        <w:rPr>
          <w:rFonts w:ascii="Calibri" w:eastAsia="Calibri" w:hAnsi="Calibri" w:cs="Calibri"/>
          <w:b/>
          <w:bCs/>
          <w:sz w:val="22"/>
          <w:szCs w:val="22"/>
        </w:rPr>
        <w:t xml:space="preserve">KEGIATAN PASCA </w:t>
      </w:r>
      <w:r w:rsidR="004A3F1C">
        <w:rPr>
          <w:rFonts w:ascii="Calibri" w:eastAsia="Calibri" w:hAnsi="Calibri" w:cs="Calibri"/>
          <w:b/>
          <w:bCs/>
          <w:sz w:val="22"/>
          <w:szCs w:val="22"/>
        </w:rPr>
        <w:t>PROGRAM PENGEMBANGAN</w:t>
      </w:r>
    </w:p>
    <w:tbl>
      <w:tblPr>
        <w:tblW w:w="8730" w:type="dxa"/>
        <w:tblInd w:w="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3572"/>
        <w:gridCol w:w="1587"/>
        <w:gridCol w:w="2721"/>
      </w:tblGrid>
      <w:tr w:rsidR="005F39C5" w:rsidRPr="00831630" w14:paraId="3A43E85B" w14:textId="142C9FFA" w:rsidTr="004D236C">
        <w:trPr>
          <w:trHeight w:val="315"/>
        </w:trPr>
        <w:tc>
          <w:tcPr>
            <w:tcW w:w="850" w:type="dxa"/>
            <w:shd w:val="clear" w:color="auto" w:fill="D9D9D9" w:themeFill="background1" w:themeFillShade="D9"/>
            <w:noWrap/>
            <w:vAlign w:val="center"/>
            <w:hideMark/>
          </w:tcPr>
          <w:p w14:paraId="6C7DB30D" w14:textId="77777777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</w:pPr>
            <w:r w:rsidRPr="0083163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  <w:t>NO</w:t>
            </w:r>
          </w:p>
        </w:tc>
        <w:tc>
          <w:tcPr>
            <w:tcW w:w="3572" w:type="dxa"/>
            <w:shd w:val="clear" w:color="auto" w:fill="D9D9D9" w:themeFill="background1" w:themeFillShade="D9"/>
            <w:noWrap/>
            <w:vAlign w:val="center"/>
            <w:hideMark/>
          </w:tcPr>
          <w:p w14:paraId="2D4ADD61" w14:textId="4A331008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</w:pPr>
            <w:proofErr w:type="spellStart"/>
            <w:r w:rsidRPr="0083163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  <w:t>Rencana</w:t>
            </w:r>
            <w:proofErr w:type="spellEnd"/>
            <w:r w:rsidRPr="0083163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  <w:t>Kegiatan</w:t>
            </w:r>
            <w:proofErr w:type="spellEnd"/>
          </w:p>
        </w:tc>
        <w:tc>
          <w:tcPr>
            <w:tcW w:w="1587" w:type="dxa"/>
            <w:shd w:val="clear" w:color="auto" w:fill="D9D9D9" w:themeFill="background1" w:themeFillShade="D9"/>
          </w:tcPr>
          <w:p w14:paraId="703B2488" w14:textId="37177FBF" w:rsidR="005F39C5" w:rsidRPr="00831630" w:rsidRDefault="004A3F1C" w:rsidP="00064342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  <w:t>Waktu</w:t>
            </w:r>
          </w:p>
        </w:tc>
        <w:tc>
          <w:tcPr>
            <w:tcW w:w="2721" w:type="dxa"/>
            <w:shd w:val="clear" w:color="auto" w:fill="D9D9D9" w:themeFill="background1" w:themeFillShade="D9"/>
            <w:noWrap/>
            <w:vAlign w:val="center"/>
            <w:hideMark/>
          </w:tcPr>
          <w:p w14:paraId="2C1B9C32" w14:textId="3C359FAB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</w:pPr>
            <w:r w:rsidRPr="0083163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  <w:t xml:space="preserve">Hasil yang </w:t>
            </w:r>
            <w:proofErr w:type="spellStart"/>
            <w:r w:rsidRPr="0083163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en-ID"/>
              </w:rPr>
              <w:t>Diharapkan</w:t>
            </w:r>
            <w:proofErr w:type="spellEnd"/>
          </w:p>
        </w:tc>
      </w:tr>
      <w:tr w:rsidR="00EC4D9E" w:rsidRPr="00831630" w14:paraId="1A418B5C" w14:textId="4E36A695" w:rsidTr="00CC5F8A">
        <w:trPr>
          <w:trHeight w:val="315"/>
        </w:trPr>
        <w:tc>
          <w:tcPr>
            <w:tcW w:w="850" w:type="dxa"/>
            <w:shd w:val="clear" w:color="auto" w:fill="auto"/>
            <w:noWrap/>
            <w:hideMark/>
          </w:tcPr>
          <w:p w14:paraId="5A35BBC1" w14:textId="77777777" w:rsidR="00EC4D9E" w:rsidRPr="00831630" w:rsidRDefault="00EC4D9E" w:rsidP="00EC4D9E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831630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1</w:t>
            </w:r>
          </w:p>
        </w:tc>
        <w:tc>
          <w:tcPr>
            <w:tcW w:w="3572" w:type="dxa"/>
            <w:shd w:val="clear" w:color="auto" w:fill="auto"/>
            <w:noWrap/>
          </w:tcPr>
          <w:p w14:paraId="5A70CD01" w14:textId="0240F831" w:rsidR="00EC4D9E" w:rsidRPr="00831630" w:rsidRDefault="00EC4D9E" w:rsidP="00EC4D9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="Calibri" w:hAnsi="Calibri" w:cs="Calibri"/>
                <w:color w:val="0070C0"/>
                <w:lang w:val="id-ID" w:eastAsia="en-ID"/>
              </w:rPr>
              <w:t>[tuliskan rencana aktivitas/ kegiatan pengembangan atau perbaikan pasca pelatihan]</w:t>
            </w:r>
          </w:p>
        </w:tc>
        <w:tc>
          <w:tcPr>
            <w:tcW w:w="1587" w:type="dxa"/>
          </w:tcPr>
          <w:p w14:paraId="4F25CB3E" w14:textId="117E103F" w:rsidR="00EC4D9E" w:rsidRPr="00831630" w:rsidRDefault="00EC4D9E" w:rsidP="00EC4D9E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="Calibri" w:hAnsi="Calibri" w:cs="Calibri"/>
                <w:color w:val="0070C0"/>
                <w:lang w:val="id-ID" w:eastAsia="en-ID"/>
              </w:rPr>
              <w:t>[tuliskan rencana waktu kegiatan]</w:t>
            </w:r>
          </w:p>
        </w:tc>
        <w:tc>
          <w:tcPr>
            <w:tcW w:w="2721" w:type="dxa"/>
            <w:shd w:val="clear" w:color="auto" w:fill="auto"/>
            <w:noWrap/>
          </w:tcPr>
          <w:p w14:paraId="34757CCD" w14:textId="2C420D51" w:rsidR="00EC4D9E" w:rsidRPr="00831630" w:rsidRDefault="00EC4D9E" w:rsidP="00EC4D9E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="Calibri" w:hAnsi="Calibri" w:cs="Calibri"/>
                <w:color w:val="0070C0"/>
                <w:lang w:val="id-ID" w:eastAsia="en-ID"/>
              </w:rPr>
              <w:t>[tuliskan hasil yang diharapkan dari rencana perbaikan yang dilakukan]</w:t>
            </w:r>
          </w:p>
        </w:tc>
      </w:tr>
      <w:tr w:rsidR="005F39C5" w:rsidRPr="00831630" w14:paraId="5BA3E5A7" w14:textId="260F1A7D" w:rsidTr="004D236C">
        <w:trPr>
          <w:trHeight w:val="315"/>
        </w:trPr>
        <w:tc>
          <w:tcPr>
            <w:tcW w:w="850" w:type="dxa"/>
            <w:shd w:val="clear" w:color="auto" w:fill="auto"/>
            <w:noWrap/>
            <w:hideMark/>
          </w:tcPr>
          <w:p w14:paraId="5F8BF574" w14:textId="77777777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831630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2</w:t>
            </w:r>
          </w:p>
        </w:tc>
        <w:tc>
          <w:tcPr>
            <w:tcW w:w="3572" w:type="dxa"/>
            <w:shd w:val="clear" w:color="auto" w:fill="auto"/>
            <w:noWrap/>
            <w:vAlign w:val="bottom"/>
          </w:tcPr>
          <w:p w14:paraId="1754435A" w14:textId="77777777" w:rsidR="005F39C5" w:rsidRPr="00831630" w:rsidRDefault="005F39C5" w:rsidP="00064342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</w:p>
        </w:tc>
        <w:tc>
          <w:tcPr>
            <w:tcW w:w="1587" w:type="dxa"/>
          </w:tcPr>
          <w:p w14:paraId="73F7E8E9" w14:textId="77777777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</w:p>
        </w:tc>
        <w:tc>
          <w:tcPr>
            <w:tcW w:w="2721" w:type="dxa"/>
            <w:shd w:val="clear" w:color="auto" w:fill="auto"/>
            <w:noWrap/>
          </w:tcPr>
          <w:p w14:paraId="16A88FDE" w14:textId="21A5E2BB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</w:p>
        </w:tc>
      </w:tr>
      <w:tr w:rsidR="005F39C5" w:rsidRPr="00831630" w14:paraId="74E3B9E2" w14:textId="0B5C029A" w:rsidTr="004D236C">
        <w:trPr>
          <w:trHeight w:val="315"/>
        </w:trPr>
        <w:tc>
          <w:tcPr>
            <w:tcW w:w="850" w:type="dxa"/>
            <w:shd w:val="clear" w:color="auto" w:fill="auto"/>
            <w:noWrap/>
            <w:hideMark/>
          </w:tcPr>
          <w:p w14:paraId="39AE25BD" w14:textId="77777777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831630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3</w:t>
            </w:r>
          </w:p>
        </w:tc>
        <w:tc>
          <w:tcPr>
            <w:tcW w:w="3572" w:type="dxa"/>
            <w:shd w:val="clear" w:color="auto" w:fill="auto"/>
            <w:noWrap/>
            <w:vAlign w:val="bottom"/>
          </w:tcPr>
          <w:p w14:paraId="68EA96FA" w14:textId="77777777" w:rsidR="005F39C5" w:rsidRPr="00831630" w:rsidRDefault="005F39C5" w:rsidP="00064342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</w:p>
        </w:tc>
        <w:tc>
          <w:tcPr>
            <w:tcW w:w="1587" w:type="dxa"/>
          </w:tcPr>
          <w:p w14:paraId="59EF0336" w14:textId="77777777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</w:p>
        </w:tc>
        <w:tc>
          <w:tcPr>
            <w:tcW w:w="2721" w:type="dxa"/>
            <w:shd w:val="clear" w:color="auto" w:fill="auto"/>
            <w:noWrap/>
          </w:tcPr>
          <w:p w14:paraId="0AAEF46D" w14:textId="154A2EB8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</w:p>
        </w:tc>
      </w:tr>
      <w:tr w:rsidR="005F39C5" w:rsidRPr="00831630" w14:paraId="786D8632" w14:textId="33B129F4" w:rsidTr="004D236C">
        <w:trPr>
          <w:trHeight w:val="315"/>
        </w:trPr>
        <w:tc>
          <w:tcPr>
            <w:tcW w:w="850" w:type="dxa"/>
            <w:shd w:val="clear" w:color="auto" w:fill="auto"/>
            <w:noWrap/>
            <w:hideMark/>
          </w:tcPr>
          <w:p w14:paraId="5F5F0D75" w14:textId="77777777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831630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4</w:t>
            </w:r>
          </w:p>
        </w:tc>
        <w:tc>
          <w:tcPr>
            <w:tcW w:w="3572" w:type="dxa"/>
            <w:shd w:val="clear" w:color="auto" w:fill="auto"/>
            <w:noWrap/>
            <w:vAlign w:val="bottom"/>
          </w:tcPr>
          <w:p w14:paraId="5C94332B" w14:textId="77777777" w:rsidR="005F39C5" w:rsidRPr="00831630" w:rsidRDefault="005F39C5" w:rsidP="00064342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</w:p>
        </w:tc>
        <w:tc>
          <w:tcPr>
            <w:tcW w:w="1587" w:type="dxa"/>
          </w:tcPr>
          <w:p w14:paraId="7902B196" w14:textId="77777777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</w:p>
        </w:tc>
        <w:tc>
          <w:tcPr>
            <w:tcW w:w="2721" w:type="dxa"/>
            <w:shd w:val="clear" w:color="auto" w:fill="auto"/>
            <w:noWrap/>
          </w:tcPr>
          <w:p w14:paraId="3C7BE784" w14:textId="4BFB0BDB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</w:p>
        </w:tc>
      </w:tr>
      <w:tr w:rsidR="005F39C5" w:rsidRPr="00831630" w14:paraId="218CB8BD" w14:textId="29A859B9" w:rsidTr="004D236C">
        <w:trPr>
          <w:trHeight w:val="315"/>
        </w:trPr>
        <w:tc>
          <w:tcPr>
            <w:tcW w:w="850" w:type="dxa"/>
            <w:shd w:val="clear" w:color="auto" w:fill="auto"/>
            <w:noWrap/>
            <w:hideMark/>
          </w:tcPr>
          <w:p w14:paraId="1CC224CD" w14:textId="77777777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831630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5</w:t>
            </w:r>
          </w:p>
        </w:tc>
        <w:tc>
          <w:tcPr>
            <w:tcW w:w="3572" w:type="dxa"/>
            <w:shd w:val="clear" w:color="auto" w:fill="auto"/>
            <w:noWrap/>
            <w:vAlign w:val="bottom"/>
            <w:hideMark/>
          </w:tcPr>
          <w:p w14:paraId="5F0A9108" w14:textId="77777777" w:rsidR="005F39C5" w:rsidRPr="00831630" w:rsidRDefault="005F39C5" w:rsidP="00064342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</w:p>
        </w:tc>
        <w:tc>
          <w:tcPr>
            <w:tcW w:w="1587" w:type="dxa"/>
          </w:tcPr>
          <w:p w14:paraId="66B0ED0B" w14:textId="77777777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</w:p>
        </w:tc>
        <w:tc>
          <w:tcPr>
            <w:tcW w:w="2721" w:type="dxa"/>
            <w:shd w:val="clear" w:color="auto" w:fill="auto"/>
            <w:noWrap/>
          </w:tcPr>
          <w:p w14:paraId="336AC177" w14:textId="3F1012E0" w:rsidR="005F39C5" w:rsidRPr="00831630" w:rsidRDefault="005F39C5" w:rsidP="0006434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</w:p>
        </w:tc>
      </w:tr>
    </w:tbl>
    <w:p w14:paraId="4C5A0090" w14:textId="77777777" w:rsidR="001A04DA" w:rsidRPr="00013DB7" w:rsidRDefault="001A04DA" w:rsidP="001A04DA">
      <w:pPr>
        <w:pStyle w:val="ListParagraph"/>
        <w:spacing w:line="360" w:lineRule="auto"/>
        <w:ind w:left="480"/>
        <w:rPr>
          <w:rFonts w:ascii="Calibri" w:eastAsia="Calibri" w:hAnsi="Calibri" w:cs="Calibri"/>
          <w:b/>
          <w:bCs/>
          <w:sz w:val="22"/>
          <w:szCs w:val="22"/>
        </w:rPr>
      </w:pPr>
    </w:p>
    <w:p w14:paraId="6E8DAC5D" w14:textId="6102D161" w:rsidR="00515104" w:rsidRPr="003214C1" w:rsidRDefault="00CE6CBB" w:rsidP="003214C1">
      <w:pPr>
        <w:pStyle w:val="ListParagraph"/>
        <w:numPr>
          <w:ilvl w:val="0"/>
          <w:numId w:val="3"/>
        </w:numPr>
        <w:spacing w:line="360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PERK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tbl>
      <w:tblPr>
        <w:tblW w:w="0" w:type="auto"/>
        <w:tblInd w:w="4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319"/>
        <w:gridCol w:w="2765"/>
        <w:gridCol w:w="1453"/>
        <w:gridCol w:w="1949"/>
        <w:gridCol w:w="1701"/>
      </w:tblGrid>
      <w:tr w:rsidR="00515104" w:rsidRPr="00831630" w14:paraId="7BAA126F" w14:textId="77777777" w:rsidTr="005E33B9">
        <w:trPr>
          <w:trHeight w:hRule="exact" w:val="707"/>
        </w:trPr>
        <w:tc>
          <w:tcPr>
            <w:tcW w:w="569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D7D7D7"/>
            <w:vAlign w:val="center"/>
          </w:tcPr>
          <w:p w14:paraId="2B6E88F0" w14:textId="4287FEB4" w:rsidR="00515104" w:rsidRPr="00831630" w:rsidRDefault="00CE6CBB" w:rsidP="00FC5696">
            <w:pPr>
              <w:ind w:left="136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31630">
              <w:rPr>
                <w:rFonts w:asciiTheme="minorHAnsi" w:eastAsia="Calibri" w:hAnsiTheme="minorHAnsi" w:cstheme="minorHAnsi"/>
                <w:b/>
                <w:spacing w:val="1"/>
                <w:sz w:val="22"/>
                <w:szCs w:val="22"/>
              </w:rPr>
              <w:t>No.</w:t>
            </w:r>
          </w:p>
        </w:tc>
        <w:tc>
          <w:tcPr>
            <w:tcW w:w="3084" w:type="dxa"/>
            <w:gridSpan w:val="2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D7D7D7"/>
            <w:vAlign w:val="center"/>
          </w:tcPr>
          <w:p w14:paraId="667F3908" w14:textId="1C106850" w:rsidR="00515104" w:rsidRPr="00831630" w:rsidRDefault="00CE6CBB" w:rsidP="004D4632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Jenis </w:t>
            </w:r>
            <w:proofErr w:type="spellStart"/>
            <w:r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Pengeluaran</w:t>
            </w:r>
            <w:proofErr w:type="spellEnd"/>
          </w:p>
        </w:tc>
        <w:tc>
          <w:tcPr>
            <w:tcW w:w="1453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D7D7D7"/>
            <w:vAlign w:val="center"/>
          </w:tcPr>
          <w:p w14:paraId="53E86C4B" w14:textId="77777777" w:rsidR="00515104" w:rsidRPr="00831630" w:rsidRDefault="00FC5696" w:rsidP="004D4632">
            <w:pPr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Harga </w:t>
            </w:r>
            <w:proofErr w:type="spellStart"/>
            <w:r w:rsidR="001E46E9"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Satuan</w:t>
            </w:r>
            <w:proofErr w:type="spellEnd"/>
          </w:p>
          <w:p w14:paraId="77BEB79C" w14:textId="136CFFB7" w:rsidR="00FC5696" w:rsidRPr="00831630" w:rsidRDefault="00FC5696" w:rsidP="004D4632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(Rp)</w:t>
            </w:r>
          </w:p>
        </w:tc>
        <w:tc>
          <w:tcPr>
            <w:tcW w:w="1949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D7D7D7"/>
            <w:vAlign w:val="center"/>
          </w:tcPr>
          <w:p w14:paraId="337942B9" w14:textId="7014D618" w:rsidR="00515104" w:rsidRPr="00831630" w:rsidRDefault="004D4632" w:rsidP="004D4632">
            <w:pPr>
              <w:ind w:right="-9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31630">
              <w:rPr>
                <w:rFonts w:asciiTheme="minorHAnsi" w:eastAsia="Calibri" w:hAnsiTheme="minorHAnsi" w:cstheme="minorHAnsi"/>
                <w:b/>
                <w:spacing w:val="1"/>
                <w:sz w:val="22"/>
                <w:szCs w:val="22"/>
              </w:rPr>
              <w:t>Volume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D7D7D7"/>
            <w:vAlign w:val="center"/>
          </w:tcPr>
          <w:p w14:paraId="2887C555" w14:textId="73B59BEE" w:rsidR="00515104" w:rsidRPr="00831630" w:rsidRDefault="00FC5696" w:rsidP="004D4632">
            <w:pPr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831630">
              <w:rPr>
                <w:rFonts w:asciiTheme="minorHAnsi" w:eastAsia="Calibri" w:hAnsiTheme="minorHAnsi" w:cstheme="minorHAnsi"/>
                <w:b/>
                <w:spacing w:val="1"/>
                <w:sz w:val="22"/>
                <w:szCs w:val="22"/>
              </w:rPr>
              <w:t>Jumlah</w:t>
            </w:r>
            <w:proofErr w:type="spellEnd"/>
            <w:r w:rsidRPr="00831630">
              <w:rPr>
                <w:rFonts w:asciiTheme="minorHAnsi" w:eastAsia="Calibri" w:hAnsiTheme="minorHAnsi" w:cstheme="minorHAnsi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831630">
              <w:rPr>
                <w:rFonts w:asciiTheme="minorHAnsi" w:eastAsia="Calibri" w:hAnsiTheme="minorHAnsi" w:cstheme="minorHAnsi"/>
                <w:b/>
                <w:spacing w:val="1"/>
                <w:sz w:val="22"/>
                <w:szCs w:val="22"/>
              </w:rPr>
              <w:t>Estimasi</w:t>
            </w:r>
            <w:proofErr w:type="spellEnd"/>
            <w:r w:rsidRPr="00831630">
              <w:rPr>
                <w:rFonts w:asciiTheme="minorHAnsi" w:eastAsia="Calibri" w:hAnsiTheme="minorHAnsi" w:cstheme="minorHAnsi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831630">
              <w:rPr>
                <w:rFonts w:asciiTheme="minorHAnsi" w:eastAsia="Calibri" w:hAnsiTheme="minorHAnsi" w:cstheme="minorHAnsi"/>
                <w:b/>
                <w:spacing w:val="1"/>
                <w:sz w:val="22"/>
                <w:szCs w:val="22"/>
              </w:rPr>
              <w:t>Biaya</w:t>
            </w:r>
            <w:proofErr w:type="spellEnd"/>
            <w:r w:rsidR="007C1EE8" w:rsidRPr="00831630">
              <w:rPr>
                <w:rFonts w:asciiTheme="minorHAnsi" w:eastAsia="Calibri" w:hAnsiTheme="minorHAnsi" w:cstheme="minorHAnsi"/>
                <w:b/>
                <w:spacing w:val="1"/>
                <w:sz w:val="22"/>
                <w:szCs w:val="22"/>
              </w:rPr>
              <w:t xml:space="preserve"> (Rp)</w:t>
            </w:r>
          </w:p>
        </w:tc>
      </w:tr>
      <w:tr w:rsidR="00515104" w:rsidRPr="00831630" w14:paraId="638C8859" w14:textId="77777777" w:rsidTr="001F69F4">
        <w:trPr>
          <w:trHeight w:hRule="exact" w:val="397"/>
        </w:trPr>
        <w:tc>
          <w:tcPr>
            <w:tcW w:w="569" w:type="dxa"/>
            <w:tcBorders>
              <w:top w:val="single" w:sz="12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4692343E" w14:textId="77777777" w:rsidR="00515104" w:rsidRPr="00831630" w:rsidRDefault="001E46E9" w:rsidP="00FE3F0E">
            <w:pPr>
              <w:spacing w:before="66"/>
              <w:ind w:left="166" w:right="168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31630">
              <w:rPr>
                <w:rFonts w:asciiTheme="minorHAnsi" w:eastAsia="Calibri" w:hAnsiTheme="minorHAnsi" w:cstheme="minorHAnsi"/>
                <w:b/>
                <w:w w:val="99"/>
                <w:sz w:val="22"/>
                <w:szCs w:val="22"/>
              </w:rPr>
              <w:t>1.</w:t>
            </w:r>
          </w:p>
        </w:tc>
        <w:tc>
          <w:tcPr>
            <w:tcW w:w="8187" w:type="dxa"/>
            <w:gridSpan w:val="5"/>
            <w:tcBorders>
              <w:top w:val="single" w:sz="12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71EB1B8B" w14:textId="352B5DBD" w:rsidR="00515104" w:rsidRPr="00831630" w:rsidRDefault="00B31F05" w:rsidP="00FE3F0E">
            <w:pPr>
              <w:spacing w:before="66"/>
              <w:ind w:left="101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Biaya</w:t>
            </w:r>
            <w:proofErr w:type="spellEnd"/>
            <w:r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Tuitio</w:t>
            </w:r>
            <w:r w:rsidR="00781B91"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nfee</w:t>
            </w:r>
            <w:proofErr w:type="spellEnd"/>
          </w:p>
        </w:tc>
      </w:tr>
      <w:tr w:rsidR="00515104" w:rsidRPr="00831630" w14:paraId="604DCB77" w14:textId="77777777" w:rsidTr="001F69F4">
        <w:trPr>
          <w:trHeight w:hRule="exact" w:val="397"/>
        </w:trPr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7AB0E" w14:textId="77777777" w:rsidR="00515104" w:rsidRPr="00831630" w:rsidRDefault="00515104" w:rsidP="001F69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A0111" w14:textId="67637FA0" w:rsidR="00515104" w:rsidRPr="00831630" w:rsidRDefault="00515104" w:rsidP="001F69F4">
            <w:pPr>
              <w:spacing w:line="220" w:lineRule="exact"/>
              <w:ind w:left="83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7BFDF" w14:textId="516A1ADC" w:rsidR="00515104" w:rsidRPr="00831630" w:rsidRDefault="006D48B5" w:rsidP="001F69F4">
            <w:pPr>
              <w:spacing w:line="220" w:lineRule="exact"/>
              <w:ind w:left="59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31630">
              <w:rPr>
                <w:rFonts w:asciiTheme="minorHAnsi" w:eastAsia="Calibri" w:hAnsiTheme="minorHAnsi" w:cstheme="minorHAnsi"/>
                <w:sz w:val="22"/>
                <w:szCs w:val="22"/>
              </w:rPr>
              <w:t>Registration</w:t>
            </w:r>
            <w:r w:rsidR="005E33B9" w:rsidRPr="00831630">
              <w:rPr>
                <w:rFonts w:asciiTheme="minorHAnsi" w:eastAsia="Calibri" w:hAnsiTheme="minorHAnsi" w:cstheme="minorHAnsi"/>
                <w:sz w:val="22"/>
                <w:szCs w:val="22"/>
              </w:rPr>
              <w:t>/Tuition</w:t>
            </w:r>
            <w:r w:rsidRPr="0083163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Fee </w:t>
            </w:r>
          </w:p>
        </w:tc>
        <w:tc>
          <w:tcPr>
            <w:tcW w:w="14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8878F" w14:textId="73380BC4" w:rsidR="00515104" w:rsidRPr="00831630" w:rsidRDefault="00515104" w:rsidP="001F69F4">
            <w:pPr>
              <w:spacing w:line="220" w:lineRule="exact"/>
              <w:ind w:left="136" w:right="85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53F9B" w14:textId="68C71658" w:rsidR="00515104" w:rsidRPr="00831630" w:rsidRDefault="00515104" w:rsidP="001F69F4">
            <w:pPr>
              <w:spacing w:line="220" w:lineRule="exact"/>
              <w:ind w:left="136" w:right="1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60229" w14:textId="38B128A1" w:rsidR="00515104" w:rsidRPr="00831630" w:rsidRDefault="00515104" w:rsidP="001F69F4">
            <w:pPr>
              <w:spacing w:line="220" w:lineRule="exact"/>
              <w:ind w:left="136" w:right="85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B31F05" w:rsidRPr="00831630" w14:paraId="6F32FA5A" w14:textId="77777777" w:rsidTr="001F69F4">
        <w:trPr>
          <w:trHeight w:hRule="exact" w:val="397"/>
        </w:trPr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77CEB96" w14:textId="38D85439" w:rsidR="00B31F05" w:rsidRPr="00831630" w:rsidRDefault="00781B91" w:rsidP="00FE3F0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31630">
              <w:rPr>
                <w:rFonts w:asciiTheme="minorHAnsi" w:eastAsia="Calibri" w:hAnsiTheme="minorHAnsi" w:cstheme="minorHAnsi"/>
                <w:b/>
                <w:w w:val="99"/>
                <w:sz w:val="22"/>
                <w:szCs w:val="22"/>
              </w:rPr>
              <w:t>2</w:t>
            </w:r>
            <w:r w:rsidR="00B31F05" w:rsidRPr="00831630">
              <w:rPr>
                <w:rFonts w:asciiTheme="minorHAnsi" w:eastAsia="Calibri" w:hAnsiTheme="minorHAnsi" w:cstheme="minorHAnsi"/>
                <w:b/>
                <w:w w:val="99"/>
                <w:sz w:val="22"/>
                <w:szCs w:val="22"/>
              </w:rPr>
              <w:t>.</w:t>
            </w:r>
          </w:p>
        </w:tc>
        <w:tc>
          <w:tcPr>
            <w:tcW w:w="8187" w:type="dxa"/>
            <w:gridSpan w:val="5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5BD0342" w14:textId="2CB346CA" w:rsidR="00B31F05" w:rsidRPr="00831630" w:rsidRDefault="00781B91" w:rsidP="00FE3F0E">
            <w:pPr>
              <w:spacing w:line="220" w:lineRule="exact"/>
              <w:ind w:left="101" w:right="85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proofErr w:type="spellStart"/>
            <w:r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Biaya</w:t>
            </w:r>
            <w:proofErr w:type="spellEnd"/>
            <w:r w:rsidR="00FE3F0E"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FE3F0E"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Akomodasi</w:t>
            </w:r>
            <w:proofErr w:type="spellEnd"/>
            <w:r w:rsidR="00FE3F0E"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dan </w:t>
            </w:r>
            <w:proofErr w:type="spellStart"/>
            <w:r w:rsidR="00FE3F0E"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Perjalanan</w:t>
            </w:r>
            <w:proofErr w:type="spellEnd"/>
            <w:r w:rsidR="00FE3F0E"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Dinas</w:t>
            </w:r>
          </w:p>
        </w:tc>
      </w:tr>
      <w:tr w:rsidR="001B38EB" w:rsidRPr="00831630" w14:paraId="785BE8CF" w14:textId="77777777" w:rsidTr="001F69F4">
        <w:trPr>
          <w:trHeight w:hRule="exact" w:val="397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3FF56" w14:textId="77777777" w:rsidR="001B38EB" w:rsidRPr="00831630" w:rsidRDefault="001B38EB" w:rsidP="001B38E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76CAB" w14:textId="07EA5389" w:rsidR="001B38EB" w:rsidRPr="00831630" w:rsidRDefault="00274C75" w:rsidP="001B38EB">
            <w:pPr>
              <w:spacing w:line="220" w:lineRule="exact"/>
              <w:ind w:left="83"/>
              <w:rPr>
                <w:rFonts w:asciiTheme="minorHAnsi" w:eastAsia="Calibri" w:hAnsiTheme="minorHAnsi" w:cstheme="minorHAnsi"/>
                <w:spacing w:val="1"/>
                <w:sz w:val="22"/>
                <w:szCs w:val="22"/>
              </w:rPr>
            </w:pPr>
            <w:r w:rsidRPr="00831630">
              <w:rPr>
                <w:rFonts w:asciiTheme="minorHAnsi" w:eastAsia="Calibri" w:hAnsiTheme="minorHAnsi" w:cstheme="minorHAnsi"/>
                <w:spacing w:val="1"/>
                <w:sz w:val="22"/>
                <w:szCs w:val="22"/>
              </w:rPr>
              <w:t>a.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0C194" w14:textId="506DE3C9" w:rsidR="001B38EB" w:rsidRPr="00831630" w:rsidRDefault="001B38EB" w:rsidP="001B38EB">
            <w:pPr>
              <w:spacing w:line="220" w:lineRule="exact"/>
              <w:ind w:left="59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831630">
              <w:rPr>
                <w:rFonts w:asciiTheme="minorHAnsi" w:eastAsia="Calibri" w:hAnsiTheme="minorHAnsi" w:cstheme="minorHAnsi"/>
                <w:sz w:val="22"/>
                <w:szCs w:val="22"/>
              </w:rPr>
              <w:t>Tiket</w:t>
            </w:r>
            <w:proofErr w:type="spellEnd"/>
            <w:r w:rsidRPr="0083163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31630">
              <w:rPr>
                <w:rFonts w:asciiTheme="minorHAnsi" w:eastAsia="Calibri" w:hAnsiTheme="minorHAnsi" w:cstheme="minorHAnsi"/>
                <w:sz w:val="22"/>
                <w:szCs w:val="22"/>
              </w:rPr>
              <w:t>Pesawat</w:t>
            </w:r>
            <w:proofErr w:type="spellEnd"/>
            <w:r w:rsidRPr="0083163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EFBFE" w14:textId="423EDCD3" w:rsidR="001B38EB" w:rsidRPr="00831630" w:rsidRDefault="001B38EB" w:rsidP="001B38EB">
            <w:pPr>
              <w:spacing w:line="220" w:lineRule="exact"/>
              <w:ind w:left="136" w:right="85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62614" w14:textId="40D83A3C" w:rsidR="001B38EB" w:rsidRPr="00831630" w:rsidRDefault="001B38EB" w:rsidP="001B38EB">
            <w:pPr>
              <w:spacing w:line="220" w:lineRule="exact"/>
              <w:ind w:left="136" w:right="1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F945F" w14:textId="317717C9" w:rsidR="001B38EB" w:rsidRPr="00831630" w:rsidRDefault="001B38EB" w:rsidP="001B38EB">
            <w:pPr>
              <w:spacing w:line="220" w:lineRule="exact"/>
              <w:ind w:left="136" w:right="85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1B38EB" w:rsidRPr="00831630" w14:paraId="16154EC9" w14:textId="77777777" w:rsidTr="001F69F4">
        <w:trPr>
          <w:trHeight w:hRule="exact" w:val="397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56701" w14:textId="77777777" w:rsidR="001B38EB" w:rsidRPr="00831630" w:rsidRDefault="001B38EB" w:rsidP="001B38E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D5C70" w14:textId="05EB168F" w:rsidR="001B38EB" w:rsidRPr="00831630" w:rsidRDefault="00274C75" w:rsidP="001B38EB">
            <w:pPr>
              <w:spacing w:line="220" w:lineRule="exact"/>
              <w:ind w:left="83"/>
              <w:rPr>
                <w:rFonts w:asciiTheme="minorHAnsi" w:eastAsia="Calibri" w:hAnsiTheme="minorHAnsi" w:cstheme="minorHAnsi"/>
                <w:spacing w:val="1"/>
                <w:sz w:val="22"/>
                <w:szCs w:val="22"/>
              </w:rPr>
            </w:pPr>
            <w:r w:rsidRPr="00831630">
              <w:rPr>
                <w:rFonts w:asciiTheme="minorHAnsi" w:eastAsia="Calibri" w:hAnsiTheme="minorHAnsi" w:cstheme="minorHAnsi"/>
                <w:spacing w:val="1"/>
                <w:sz w:val="22"/>
                <w:szCs w:val="22"/>
              </w:rPr>
              <w:t>b</w:t>
            </w:r>
            <w:r w:rsidR="001B38EB" w:rsidRPr="00831630">
              <w:rPr>
                <w:rFonts w:asciiTheme="minorHAnsi" w:eastAsia="Calibri" w:hAnsiTheme="minorHAnsi" w:cstheme="minorHAnsi"/>
                <w:spacing w:val="1"/>
                <w:sz w:val="22"/>
                <w:szCs w:val="22"/>
              </w:rPr>
              <w:t>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0350A" w14:textId="121F98DE" w:rsidR="001B38EB" w:rsidRPr="00831630" w:rsidRDefault="00274C75" w:rsidP="001B38EB">
            <w:pPr>
              <w:spacing w:line="220" w:lineRule="exact"/>
              <w:ind w:left="59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831630">
              <w:rPr>
                <w:rFonts w:asciiTheme="minorHAnsi" w:eastAsia="Calibri" w:hAnsiTheme="minorHAnsi" w:cstheme="minorHAnsi"/>
                <w:sz w:val="22"/>
                <w:szCs w:val="22"/>
              </w:rPr>
              <w:t>Penginapan</w:t>
            </w:r>
            <w:proofErr w:type="spellEnd"/>
            <w:r w:rsidR="001B38EB" w:rsidRPr="0083163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FA052" w14:textId="494E911D" w:rsidR="001B38EB" w:rsidRPr="00831630" w:rsidRDefault="001B38EB" w:rsidP="001B38EB">
            <w:pPr>
              <w:spacing w:line="220" w:lineRule="exact"/>
              <w:ind w:left="136" w:right="85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61B8B" w14:textId="224B998E" w:rsidR="001B38EB" w:rsidRPr="00831630" w:rsidRDefault="001B38EB" w:rsidP="001B38EB">
            <w:pPr>
              <w:spacing w:line="220" w:lineRule="exact"/>
              <w:ind w:left="136" w:right="1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B6E5B" w14:textId="00AA5A01" w:rsidR="001B38EB" w:rsidRPr="00831630" w:rsidRDefault="001B38EB" w:rsidP="001B38EB">
            <w:pPr>
              <w:spacing w:line="220" w:lineRule="exact"/>
              <w:ind w:left="136" w:right="85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1B38EB" w:rsidRPr="00831630" w14:paraId="00FCC7A0" w14:textId="77777777" w:rsidTr="001F69F4">
        <w:trPr>
          <w:trHeight w:hRule="exact" w:val="397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9E13E" w14:textId="77777777" w:rsidR="001B38EB" w:rsidRPr="00831630" w:rsidRDefault="001B38EB" w:rsidP="001B38E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2D021" w14:textId="23D16614" w:rsidR="001B38EB" w:rsidRPr="00831630" w:rsidRDefault="00274C75" w:rsidP="001B38EB">
            <w:pPr>
              <w:spacing w:line="220" w:lineRule="exact"/>
              <w:ind w:left="83"/>
              <w:rPr>
                <w:rFonts w:asciiTheme="minorHAnsi" w:eastAsia="Calibri" w:hAnsiTheme="minorHAnsi" w:cstheme="minorHAnsi"/>
                <w:spacing w:val="1"/>
                <w:sz w:val="22"/>
                <w:szCs w:val="22"/>
              </w:rPr>
            </w:pPr>
            <w:r w:rsidRPr="00831630">
              <w:rPr>
                <w:rFonts w:asciiTheme="minorHAnsi" w:eastAsia="Calibri" w:hAnsiTheme="minorHAnsi" w:cstheme="minorHAnsi"/>
                <w:spacing w:val="1"/>
                <w:sz w:val="22"/>
                <w:szCs w:val="22"/>
              </w:rPr>
              <w:t>c</w:t>
            </w:r>
            <w:r w:rsidR="001B38EB" w:rsidRPr="00831630">
              <w:rPr>
                <w:rFonts w:asciiTheme="minorHAnsi" w:eastAsia="Calibri" w:hAnsiTheme="minorHAnsi" w:cstheme="minorHAnsi"/>
                <w:spacing w:val="1"/>
                <w:sz w:val="22"/>
                <w:szCs w:val="22"/>
              </w:rPr>
              <w:t>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75C33" w14:textId="2D5DAC3E" w:rsidR="001B38EB" w:rsidRPr="00831630" w:rsidRDefault="001B38EB" w:rsidP="001B38EB">
            <w:pPr>
              <w:spacing w:line="220" w:lineRule="exact"/>
              <w:ind w:left="59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831630">
              <w:rPr>
                <w:rFonts w:asciiTheme="minorHAnsi" w:eastAsia="Calibri" w:hAnsiTheme="minorHAnsi" w:cstheme="minorHAnsi"/>
                <w:sz w:val="22"/>
                <w:szCs w:val="22"/>
              </w:rPr>
              <w:t>Taksi</w:t>
            </w:r>
            <w:proofErr w:type="spellEnd"/>
            <w:r w:rsidRPr="0083163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Bandara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9050B" w14:textId="6FD5FD08" w:rsidR="001B38EB" w:rsidRPr="00831630" w:rsidRDefault="001B38EB" w:rsidP="001B38EB">
            <w:pPr>
              <w:spacing w:line="220" w:lineRule="exact"/>
              <w:ind w:left="136" w:right="85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33BC7" w14:textId="3A628004" w:rsidR="001B38EB" w:rsidRPr="00831630" w:rsidRDefault="001B38EB" w:rsidP="001B38EB">
            <w:pPr>
              <w:spacing w:line="220" w:lineRule="exact"/>
              <w:ind w:left="136" w:right="1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937C2" w14:textId="6621D12C" w:rsidR="001B38EB" w:rsidRPr="00831630" w:rsidRDefault="001B38EB" w:rsidP="001B38EB">
            <w:pPr>
              <w:spacing w:line="220" w:lineRule="exact"/>
              <w:ind w:left="136" w:right="85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1B38EB" w:rsidRPr="00831630" w14:paraId="33AEFFF7" w14:textId="77777777" w:rsidTr="001F69F4">
        <w:trPr>
          <w:trHeight w:hRule="exact" w:val="397"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8CE2F" w14:textId="77777777" w:rsidR="001B38EB" w:rsidRPr="00831630" w:rsidRDefault="001B38EB" w:rsidP="001B38E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ACD61" w14:textId="167BA523" w:rsidR="001B38EB" w:rsidRPr="00831630" w:rsidRDefault="00274C75" w:rsidP="001B38EB">
            <w:pPr>
              <w:spacing w:line="220" w:lineRule="exact"/>
              <w:ind w:left="83"/>
              <w:rPr>
                <w:rFonts w:asciiTheme="minorHAnsi" w:eastAsia="Calibri" w:hAnsiTheme="minorHAnsi" w:cstheme="minorHAnsi"/>
                <w:spacing w:val="1"/>
                <w:sz w:val="22"/>
                <w:szCs w:val="22"/>
              </w:rPr>
            </w:pPr>
            <w:r w:rsidRPr="00831630">
              <w:rPr>
                <w:rFonts w:asciiTheme="minorHAnsi" w:eastAsia="Calibri" w:hAnsiTheme="minorHAnsi" w:cstheme="minorHAnsi"/>
                <w:spacing w:val="1"/>
                <w:sz w:val="22"/>
                <w:szCs w:val="22"/>
              </w:rPr>
              <w:t>d</w:t>
            </w:r>
            <w:r w:rsidR="001B38EB" w:rsidRPr="00831630">
              <w:rPr>
                <w:rFonts w:asciiTheme="minorHAnsi" w:eastAsia="Calibri" w:hAnsiTheme="minorHAnsi" w:cstheme="minorHAnsi"/>
                <w:spacing w:val="1"/>
                <w:sz w:val="22"/>
                <w:szCs w:val="22"/>
              </w:rPr>
              <w:t>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604D7" w14:textId="330BF30F" w:rsidR="001B38EB" w:rsidRPr="00831630" w:rsidRDefault="006E168D" w:rsidP="001B38EB">
            <w:pPr>
              <w:spacing w:line="220" w:lineRule="exact"/>
              <w:ind w:left="59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3163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Uang Saku </w:t>
            </w:r>
            <w:proofErr w:type="spellStart"/>
            <w:r w:rsidRPr="00831630">
              <w:rPr>
                <w:rFonts w:asciiTheme="minorHAnsi" w:eastAsia="Calibri" w:hAnsiTheme="minorHAnsi" w:cstheme="minorHAnsi"/>
                <w:sz w:val="22"/>
                <w:szCs w:val="22"/>
              </w:rPr>
              <w:t>Pelatihan</w:t>
            </w:r>
            <w:proofErr w:type="spellEnd"/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476A9" w14:textId="4735C3C8" w:rsidR="001B38EB" w:rsidRPr="00831630" w:rsidRDefault="001B38EB" w:rsidP="001B38EB">
            <w:pPr>
              <w:spacing w:line="220" w:lineRule="exact"/>
              <w:ind w:left="136" w:right="85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900F8" w14:textId="74A4BCE6" w:rsidR="001B38EB" w:rsidRPr="00831630" w:rsidRDefault="001B38EB" w:rsidP="001B38EB">
            <w:pPr>
              <w:spacing w:line="220" w:lineRule="exact"/>
              <w:ind w:left="136" w:right="1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7002F" w14:textId="6EEFBD50" w:rsidR="001B38EB" w:rsidRPr="00831630" w:rsidRDefault="001B38EB" w:rsidP="001B38EB">
            <w:pPr>
              <w:spacing w:line="220" w:lineRule="exact"/>
              <w:ind w:left="136" w:right="85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1B38EB" w:rsidRPr="00831630" w14:paraId="7EB5F7C1" w14:textId="77777777" w:rsidTr="001F69F4">
        <w:trPr>
          <w:trHeight w:hRule="exact" w:val="306"/>
        </w:trPr>
        <w:tc>
          <w:tcPr>
            <w:tcW w:w="7055" w:type="dxa"/>
            <w:gridSpan w:val="5"/>
            <w:tcBorders>
              <w:top w:val="single" w:sz="4" w:space="0" w:color="auto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7D7D7"/>
          </w:tcPr>
          <w:p w14:paraId="1F403908" w14:textId="29DB2780" w:rsidR="001B38EB" w:rsidRPr="00831630" w:rsidRDefault="001B38EB" w:rsidP="001B38EB">
            <w:pPr>
              <w:spacing w:before="15"/>
              <w:ind w:left="1477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Total</w:t>
            </w:r>
            <w:r w:rsidRPr="00831630">
              <w:rPr>
                <w:rFonts w:asciiTheme="minorHAnsi" w:eastAsia="Calibri" w:hAnsiTheme="minorHAnsi" w:cstheme="minorHAnsi"/>
                <w:b/>
                <w:spacing w:val="-8"/>
                <w:sz w:val="22"/>
                <w:szCs w:val="22"/>
              </w:rPr>
              <w:t xml:space="preserve"> </w:t>
            </w:r>
            <w:proofErr w:type="spellStart"/>
            <w:r w:rsidRPr="00831630">
              <w:rPr>
                <w:rFonts w:asciiTheme="minorHAnsi" w:eastAsia="Calibri" w:hAnsiTheme="minorHAnsi" w:cstheme="minorHAnsi"/>
                <w:b/>
                <w:spacing w:val="1"/>
                <w:sz w:val="22"/>
                <w:szCs w:val="22"/>
              </w:rPr>
              <w:t>B</w:t>
            </w:r>
            <w:r w:rsidRPr="00831630">
              <w:rPr>
                <w:rFonts w:asciiTheme="minorHAnsi" w:eastAsia="Calibri" w:hAnsiTheme="minorHAnsi" w:cstheme="minorHAnsi"/>
                <w:b/>
                <w:spacing w:val="-1"/>
                <w:sz w:val="22"/>
                <w:szCs w:val="22"/>
              </w:rPr>
              <w:t>i</w:t>
            </w:r>
            <w:r w:rsidRPr="00831630">
              <w:rPr>
                <w:rFonts w:asciiTheme="minorHAnsi" w:eastAsia="Calibri" w:hAnsiTheme="minorHAnsi" w:cstheme="minorHAnsi"/>
                <w:b/>
                <w:spacing w:val="2"/>
                <w:sz w:val="22"/>
                <w:szCs w:val="22"/>
              </w:rPr>
              <w:t>a</w:t>
            </w:r>
            <w:r w:rsidRPr="00831630">
              <w:rPr>
                <w:rFonts w:asciiTheme="minorHAnsi" w:eastAsia="Calibri" w:hAnsiTheme="minorHAnsi" w:cstheme="minorHAnsi"/>
                <w:b/>
                <w:spacing w:val="-1"/>
                <w:sz w:val="22"/>
                <w:szCs w:val="22"/>
              </w:rPr>
              <w:t>y</w:t>
            </w:r>
            <w:r w:rsidRPr="0083163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D7D7D7"/>
          </w:tcPr>
          <w:p w14:paraId="7DD8BC1F" w14:textId="7F59051A" w:rsidR="001B38EB" w:rsidRPr="00831630" w:rsidRDefault="001B38EB" w:rsidP="003F565D">
            <w:pPr>
              <w:spacing w:before="15"/>
              <w:ind w:left="138" w:right="85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</w:tbl>
    <w:p w14:paraId="0449B942" w14:textId="77777777" w:rsidR="00D802B9" w:rsidRDefault="00D802B9" w:rsidP="00D802B9">
      <w:pPr>
        <w:spacing w:before="11" w:line="260" w:lineRule="exact"/>
        <w:ind w:left="426"/>
        <w:rPr>
          <w:rFonts w:asciiTheme="minorHAnsi" w:hAnsiTheme="minorHAnsi" w:cstheme="minorHAnsi"/>
          <w:sz w:val="18"/>
          <w:szCs w:val="18"/>
        </w:rPr>
      </w:pPr>
    </w:p>
    <w:p w14:paraId="1F47A92B" w14:textId="77777777" w:rsidR="003F565D" w:rsidRPr="00D802B9" w:rsidRDefault="003F565D" w:rsidP="00D802B9">
      <w:pPr>
        <w:spacing w:before="11" w:line="260" w:lineRule="exact"/>
        <w:ind w:left="426"/>
        <w:rPr>
          <w:rFonts w:asciiTheme="minorHAnsi" w:hAnsiTheme="minorHAnsi" w:cstheme="minorHAnsi"/>
          <w:sz w:val="18"/>
          <w:szCs w:val="18"/>
        </w:rPr>
      </w:pPr>
    </w:p>
    <w:p w14:paraId="1F64947E" w14:textId="77777777" w:rsidR="00EF44B1" w:rsidRPr="00C50407" w:rsidRDefault="00EF44B1" w:rsidP="00EF44B1">
      <w:pPr>
        <w:spacing w:before="12"/>
        <w:ind w:left="5040" w:firstLine="720"/>
        <w:rPr>
          <w:rFonts w:ascii="Calibri" w:eastAsia="Calibri" w:hAnsi="Calibri" w:cs="Calibri"/>
          <w:color w:val="0070C0"/>
          <w:lang w:val="id-ID"/>
        </w:rPr>
      </w:pPr>
      <w:r w:rsidRPr="00C50407">
        <w:rPr>
          <w:rFonts w:ascii="Calibri" w:eastAsia="Calibri" w:hAnsi="Calibri" w:cs="Calibri"/>
          <w:color w:val="0070C0"/>
          <w:lang w:val="id-ID"/>
        </w:rPr>
        <w:t xml:space="preserve">Jakarta, </w:t>
      </w:r>
      <w:proofErr w:type="spellStart"/>
      <w:r w:rsidRPr="00C50407">
        <w:rPr>
          <w:rFonts w:ascii="Calibri" w:eastAsia="Calibri" w:hAnsi="Calibri" w:cs="Calibri"/>
          <w:color w:val="0070C0"/>
          <w:lang w:val="id-ID"/>
        </w:rPr>
        <w:t>dd</w:t>
      </w:r>
      <w:proofErr w:type="spellEnd"/>
      <w:r w:rsidRPr="00C50407">
        <w:rPr>
          <w:rFonts w:ascii="Calibri" w:eastAsia="Calibri" w:hAnsi="Calibri" w:cs="Calibri"/>
          <w:color w:val="0070C0"/>
          <w:lang w:val="id-ID"/>
        </w:rPr>
        <w:t>/mm/</w:t>
      </w:r>
      <w:proofErr w:type="spellStart"/>
      <w:r w:rsidRPr="00C50407">
        <w:rPr>
          <w:rFonts w:ascii="Calibri" w:eastAsia="Calibri" w:hAnsi="Calibri" w:cs="Calibri"/>
          <w:color w:val="0070C0"/>
          <w:lang w:val="id-ID"/>
        </w:rPr>
        <w:t>yyyy</w:t>
      </w:r>
      <w:proofErr w:type="spellEnd"/>
    </w:p>
    <w:p w14:paraId="70A17066" w14:textId="2557C24C" w:rsidR="00EF44B1" w:rsidRPr="00C50407" w:rsidRDefault="00EF44B1" w:rsidP="00EF44B1">
      <w:pPr>
        <w:ind w:left="426"/>
        <w:rPr>
          <w:rFonts w:ascii="Calibri" w:eastAsia="Calibri" w:hAnsi="Calibri" w:cs="Calibri"/>
          <w:lang w:val="id-ID"/>
        </w:rPr>
      </w:pPr>
      <w:r w:rsidRPr="00C50407">
        <w:rPr>
          <w:rFonts w:ascii="Calibri" w:eastAsia="Calibri" w:hAnsi="Calibri" w:cs="Calibri"/>
          <w:lang w:val="id-ID"/>
        </w:rPr>
        <w:t>Ya</w:t>
      </w:r>
      <w:r w:rsidRPr="00C50407">
        <w:rPr>
          <w:rFonts w:ascii="Calibri" w:eastAsia="Calibri" w:hAnsi="Calibri" w:cs="Calibri"/>
          <w:spacing w:val="-1"/>
          <w:lang w:val="id-ID"/>
        </w:rPr>
        <w:t>n</w:t>
      </w:r>
      <w:r w:rsidRPr="00C50407">
        <w:rPr>
          <w:rFonts w:ascii="Calibri" w:eastAsia="Calibri" w:hAnsi="Calibri" w:cs="Calibri"/>
          <w:lang w:val="id-ID"/>
        </w:rPr>
        <w:t>g</w:t>
      </w:r>
      <w:r w:rsidRPr="00C50407">
        <w:rPr>
          <w:rFonts w:ascii="Calibri" w:eastAsia="Calibri" w:hAnsi="Calibri" w:cs="Calibri"/>
          <w:spacing w:val="1"/>
          <w:lang w:val="id-ID"/>
        </w:rPr>
        <w:t xml:space="preserve"> </w:t>
      </w:r>
      <w:r w:rsidRPr="00C50407">
        <w:rPr>
          <w:rFonts w:ascii="Calibri" w:eastAsia="Calibri" w:hAnsi="Calibri" w:cs="Calibri"/>
          <w:spacing w:val="-1"/>
          <w:lang w:val="id-ID"/>
        </w:rPr>
        <w:t>Men</w:t>
      </w:r>
      <w:r w:rsidRPr="00C50407">
        <w:rPr>
          <w:rFonts w:ascii="Calibri" w:eastAsia="Calibri" w:hAnsi="Calibri" w:cs="Calibri"/>
          <w:spacing w:val="1"/>
          <w:lang w:val="id-ID"/>
        </w:rPr>
        <w:t>g</w:t>
      </w:r>
      <w:r w:rsidRPr="00C50407">
        <w:rPr>
          <w:rFonts w:ascii="Calibri" w:eastAsia="Calibri" w:hAnsi="Calibri" w:cs="Calibri"/>
          <w:spacing w:val="-3"/>
          <w:lang w:val="id-ID"/>
        </w:rPr>
        <w:t>a</w:t>
      </w:r>
      <w:r w:rsidRPr="00C50407">
        <w:rPr>
          <w:rFonts w:ascii="Calibri" w:eastAsia="Calibri" w:hAnsi="Calibri" w:cs="Calibri"/>
          <w:spacing w:val="1"/>
          <w:lang w:val="id-ID"/>
        </w:rPr>
        <w:t>j</w:t>
      </w:r>
      <w:r w:rsidRPr="00C50407">
        <w:rPr>
          <w:rFonts w:ascii="Calibri" w:eastAsia="Calibri" w:hAnsi="Calibri" w:cs="Calibri"/>
          <w:spacing w:val="-1"/>
          <w:lang w:val="id-ID"/>
        </w:rPr>
        <w:t>u</w:t>
      </w:r>
      <w:r w:rsidRPr="00C50407">
        <w:rPr>
          <w:rFonts w:ascii="Calibri" w:eastAsia="Calibri" w:hAnsi="Calibri" w:cs="Calibri"/>
          <w:lang w:val="id-ID"/>
        </w:rPr>
        <w:t>k</w:t>
      </w:r>
      <w:r w:rsidRPr="00C50407">
        <w:rPr>
          <w:rFonts w:ascii="Calibri" w:eastAsia="Calibri" w:hAnsi="Calibri" w:cs="Calibri"/>
          <w:spacing w:val="-1"/>
          <w:lang w:val="id-ID"/>
        </w:rPr>
        <w:t>a</w:t>
      </w:r>
      <w:r w:rsidRPr="00C50407">
        <w:rPr>
          <w:rFonts w:ascii="Calibri" w:eastAsia="Calibri" w:hAnsi="Calibri" w:cs="Calibri"/>
          <w:lang w:val="id-ID"/>
        </w:rPr>
        <w:t>n,</w:t>
      </w:r>
      <w:r>
        <w:rPr>
          <w:rFonts w:ascii="Calibri" w:eastAsia="Calibri" w:hAnsi="Calibri" w:cs="Calibri"/>
          <w:lang w:val="id-ID"/>
        </w:rPr>
        <w:tab/>
      </w:r>
      <w:r>
        <w:rPr>
          <w:rFonts w:ascii="Calibri" w:eastAsia="Calibri" w:hAnsi="Calibri" w:cs="Calibri"/>
          <w:lang w:val="id-ID"/>
        </w:rPr>
        <w:tab/>
      </w:r>
      <w:r>
        <w:rPr>
          <w:rFonts w:ascii="Calibri" w:eastAsia="Calibri" w:hAnsi="Calibri" w:cs="Calibri"/>
          <w:lang w:val="id-ID"/>
        </w:rPr>
        <w:tab/>
      </w:r>
      <w:r>
        <w:rPr>
          <w:rFonts w:ascii="Calibri" w:eastAsia="Calibri" w:hAnsi="Calibri" w:cs="Calibri"/>
          <w:lang w:val="id-ID"/>
        </w:rPr>
        <w:tab/>
      </w:r>
      <w:r>
        <w:rPr>
          <w:rFonts w:ascii="Calibri" w:eastAsia="Calibri" w:hAnsi="Calibri" w:cs="Calibri"/>
          <w:lang w:val="id-ID"/>
        </w:rPr>
        <w:tab/>
      </w:r>
      <w:r>
        <w:rPr>
          <w:rFonts w:ascii="Calibri" w:eastAsia="Calibri" w:hAnsi="Calibri" w:cs="Calibri"/>
          <w:lang w:val="id-ID"/>
        </w:rPr>
        <w:tab/>
      </w:r>
      <w:r>
        <w:rPr>
          <w:rFonts w:ascii="Calibri" w:eastAsia="Calibri" w:hAnsi="Calibri" w:cs="Calibri"/>
          <w:lang w:val="id-ID"/>
        </w:rPr>
        <w:t>Disetujui,</w:t>
      </w:r>
    </w:p>
    <w:p w14:paraId="7C61F5F5" w14:textId="77777777" w:rsidR="00EF44B1" w:rsidRPr="00C50407" w:rsidRDefault="00EF44B1" w:rsidP="00EF44B1">
      <w:pPr>
        <w:spacing w:before="19"/>
        <w:ind w:left="426"/>
        <w:rPr>
          <w:rFonts w:ascii="Calibri" w:hAnsi="Calibri" w:cs="Calibri"/>
          <w:lang w:val="id-ID"/>
        </w:rPr>
      </w:pPr>
    </w:p>
    <w:p w14:paraId="5525B06A" w14:textId="77777777" w:rsidR="00EF44B1" w:rsidRPr="00C50407" w:rsidRDefault="00EF44B1" w:rsidP="00EF44B1">
      <w:pPr>
        <w:spacing w:before="19"/>
        <w:ind w:left="426"/>
        <w:rPr>
          <w:rFonts w:ascii="Calibri" w:hAnsi="Calibri" w:cs="Calibri"/>
          <w:lang w:val="id-ID"/>
        </w:rPr>
      </w:pPr>
    </w:p>
    <w:p w14:paraId="21EDA874" w14:textId="77777777" w:rsidR="00EF44B1" w:rsidRPr="00C50407" w:rsidRDefault="00EF44B1" w:rsidP="00EF44B1">
      <w:pPr>
        <w:spacing w:before="19"/>
        <w:ind w:left="426"/>
        <w:rPr>
          <w:rFonts w:ascii="Calibri" w:hAnsi="Calibri" w:cs="Calibri"/>
          <w:lang w:val="id-ID"/>
        </w:rPr>
      </w:pPr>
    </w:p>
    <w:p w14:paraId="35642ABB" w14:textId="77777777" w:rsidR="00EF44B1" w:rsidRPr="00C50407" w:rsidRDefault="00EF44B1" w:rsidP="00EF44B1">
      <w:pPr>
        <w:spacing w:before="19"/>
        <w:ind w:left="426"/>
        <w:rPr>
          <w:rFonts w:ascii="Calibri" w:hAnsi="Calibri" w:cs="Calibri"/>
          <w:lang w:val="id-ID"/>
        </w:rPr>
      </w:pPr>
    </w:p>
    <w:p w14:paraId="5EC81170" w14:textId="77777777" w:rsidR="00EF44B1" w:rsidRDefault="00EF44B1" w:rsidP="00EF44B1">
      <w:pPr>
        <w:ind w:left="426" w:right="668"/>
        <w:rPr>
          <w:rFonts w:ascii="Calibri" w:eastAsia="Calibri" w:hAnsi="Calibri" w:cs="Calibri"/>
          <w:color w:val="0070C0"/>
          <w:lang w:val="id-ID"/>
        </w:rPr>
      </w:pPr>
      <w:r w:rsidRPr="00C50407">
        <w:rPr>
          <w:rFonts w:ascii="Calibri" w:eastAsia="Calibri" w:hAnsi="Calibri" w:cs="Calibri"/>
          <w:color w:val="0070C0"/>
          <w:lang w:val="id-ID"/>
        </w:rPr>
        <w:t xml:space="preserve">[Nama </w:t>
      </w:r>
      <w:proofErr w:type="spellStart"/>
      <w:r w:rsidRPr="00C50407">
        <w:rPr>
          <w:rFonts w:ascii="Calibri" w:eastAsia="Calibri" w:hAnsi="Calibri" w:cs="Calibri"/>
          <w:color w:val="0070C0"/>
          <w:lang w:val="id-ID"/>
        </w:rPr>
        <w:t>Pengaju</w:t>
      </w:r>
      <w:proofErr w:type="spellEnd"/>
      <w:r w:rsidRPr="00C50407">
        <w:rPr>
          <w:rFonts w:ascii="Calibri" w:eastAsia="Calibri" w:hAnsi="Calibri" w:cs="Calibri"/>
          <w:color w:val="0070C0"/>
          <w:lang w:val="id-ID"/>
        </w:rPr>
        <w:t>]</w:t>
      </w:r>
      <w:r>
        <w:rPr>
          <w:rFonts w:ascii="Calibri" w:eastAsia="Calibri" w:hAnsi="Calibri" w:cs="Calibri"/>
          <w:color w:val="0070C0"/>
          <w:lang w:val="id-ID"/>
        </w:rPr>
        <w:tab/>
      </w:r>
      <w:r>
        <w:rPr>
          <w:rFonts w:ascii="Calibri" w:eastAsia="Calibri" w:hAnsi="Calibri" w:cs="Calibri"/>
          <w:color w:val="0070C0"/>
          <w:lang w:val="id-ID"/>
        </w:rPr>
        <w:tab/>
      </w:r>
      <w:r>
        <w:rPr>
          <w:rFonts w:ascii="Calibri" w:eastAsia="Calibri" w:hAnsi="Calibri" w:cs="Calibri"/>
          <w:color w:val="0070C0"/>
          <w:lang w:val="id-ID"/>
        </w:rPr>
        <w:tab/>
      </w:r>
      <w:r>
        <w:rPr>
          <w:rFonts w:ascii="Calibri" w:eastAsia="Calibri" w:hAnsi="Calibri" w:cs="Calibri"/>
          <w:color w:val="0070C0"/>
          <w:lang w:val="id-ID"/>
        </w:rPr>
        <w:tab/>
      </w:r>
      <w:r>
        <w:rPr>
          <w:rFonts w:ascii="Calibri" w:eastAsia="Calibri" w:hAnsi="Calibri" w:cs="Calibri"/>
          <w:color w:val="0070C0"/>
          <w:lang w:val="id-ID"/>
        </w:rPr>
        <w:tab/>
      </w:r>
      <w:r>
        <w:rPr>
          <w:rFonts w:ascii="Calibri" w:eastAsia="Calibri" w:hAnsi="Calibri" w:cs="Calibri"/>
          <w:color w:val="0070C0"/>
          <w:lang w:val="id-ID"/>
        </w:rPr>
        <w:tab/>
        <w:t>[Nama Deputi terkait]</w:t>
      </w:r>
    </w:p>
    <w:p w14:paraId="3C51D6CC" w14:textId="77777777" w:rsidR="00EF44B1" w:rsidRPr="00C50407" w:rsidRDefault="00EF44B1" w:rsidP="00EF44B1">
      <w:pPr>
        <w:ind w:left="426"/>
        <w:rPr>
          <w:rFonts w:ascii="Calibri" w:eastAsia="Calibri" w:hAnsi="Calibri" w:cs="Calibri"/>
          <w:color w:val="0070C0"/>
          <w:lang w:val="id-ID"/>
        </w:rPr>
      </w:pPr>
      <w:r w:rsidRPr="00C50407">
        <w:rPr>
          <w:rFonts w:ascii="Calibri" w:eastAsia="Calibri" w:hAnsi="Calibri" w:cs="Calibri"/>
          <w:color w:val="0070C0"/>
          <w:lang w:val="id-ID"/>
        </w:rPr>
        <w:t xml:space="preserve">[Posisi </w:t>
      </w:r>
      <w:proofErr w:type="spellStart"/>
      <w:r w:rsidRPr="00C50407">
        <w:rPr>
          <w:rFonts w:ascii="Calibri" w:eastAsia="Calibri" w:hAnsi="Calibri" w:cs="Calibri"/>
          <w:color w:val="0070C0"/>
          <w:lang w:val="id-ID"/>
        </w:rPr>
        <w:t>Pengaju</w:t>
      </w:r>
      <w:proofErr w:type="spellEnd"/>
      <w:r w:rsidRPr="00C50407">
        <w:rPr>
          <w:rFonts w:ascii="Calibri" w:eastAsia="Calibri" w:hAnsi="Calibri" w:cs="Calibri"/>
          <w:color w:val="0070C0"/>
          <w:lang w:val="id-ID"/>
        </w:rPr>
        <w:t>]</w:t>
      </w:r>
      <w:r>
        <w:rPr>
          <w:rFonts w:ascii="Calibri" w:eastAsia="Calibri" w:hAnsi="Calibri" w:cs="Calibri"/>
          <w:color w:val="0070C0"/>
          <w:lang w:val="id-ID"/>
        </w:rPr>
        <w:tab/>
      </w:r>
      <w:r>
        <w:rPr>
          <w:rFonts w:ascii="Calibri" w:eastAsia="Calibri" w:hAnsi="Calibri" w:cs="Calibri"/>
          <w:color w:val="0070C0"/>
          <w:lang w:val="id-ID"/>
        </w:rPr>
        <w:tab/>
      </w:r>
      <w:r>
        <w:rPr>
          <w:rFonts w:ascii="Calibri" w:eastAsia="Calibri" w:hAnsi="Calibri" w:cs="Calibri"/>
          <w:color w:val="0070C0"/>
          <w:lang w:val="id-ID"/>
        </w:rPr>
        <w:tab/>
      </w:r>
      <w:r>
        <w:rPr>
          <w:rFonts w:ascii="Calibri" w:eastAsia="Calibri" w:hAnsi="Calibri" w:cs="Calibri"/>
          <w:color w:val="0070C0"/>
          <w:lang w:val="id-ID"/>
        </w:rPr>
        <w:tab/>
      </w:r>
      <w:r>
        <w:rPr>
          <w:rFonts w:ascii="Calibri" w:eastAsia="Calibri" w:hAnsi="Calibri" w:cs="Calibri"/>
          <w:color w:val="0070C0"/>
          <w:lang w:val="id-ID"/>
        </w:rPr>
        <w:tab/>
      </w:r>
      <w:r>
        <w:rPr>
          <w:rFonts w:ascii="Calibri" w:eastAsia="Calibri" w:hAnsi="Calibri" w:cs="Calibri"/>
          <w:color w:val="0070C0"/>
          <w:lang w:val="id-ID"/>
        </w:rPr>
        <w:tab/>
      </w:r>
      <w:r w:rsidRPr="00C50407">
        <w:rPr>
          <w:rFonts w:ascii="Calibri" w:eastAsia="Calibri" w:hAnsi="Calibri" w:cs="Calibri"/>
          <w:color w:val="0070C0"/>
          <w:lang w:val="id-ID"/>
        </w:rPr>
        <w:t>[</w:t>
      </w:r>
      <w:r>
        <w:rPr>
          <w:rFonts w:ascii="Calibri" w:eastAsia="Calibri" w:hAnsi="Calibri" w:cs="Calibri"/>
          <w:color w:val="0070C0"/>
          <w:lang w:val="id-ID"/>
        </w:rPr>
        <w:t>Nama Jabatan</w:t>
      </w:r>
      <w:r w:rsidRPr="00C50407">
        <w:rPr>
          <w:rFonts w:ascii="Calibri" w:eastAsia="Calibri" w:hAnsi="Calibri" w:cs="Calibri"/>
          <w:color w:val="0070C0"/>
          <w:lang w:val="id-ID"/>
        </w:rPr>
        <w:t>]</w:t>
      </w:r>
    </w:p>
    <w:p w14:paraId="4232DC5C" w14:textId="2C785513" w:rsidR="00515104" w:rsidRPr="002A69AE" w:rsidRDefault="00515104" w:rsidP="00EF44B1">
      <w:pPr>
        <w:spacing w:before="12"/>
        <w:ind w:left="6237"/>
        <w:rPr>
          <w:rFonts w:ascii="Calibri" w:eastAsia="Calibri" w:hAnsi="Calibri" w:cs="Calibri"/>
          <w:color w:val="0070C0"/>
          <w:sz w:val="22"/>
          <w:szCs w:val="22"/>
        </w:rPr>
      </w:pPr>
    </w:p>
    <w:sectPr w:rsidR="00515104" w:rsidRPr="002A69AE" w:rsidSect="00B3521F">
      <w:pgSz w:w="12240" w:h="15840"/>
      <w:pgMar w:top="1480" w:right="78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9C5FCF"/>
    <w:multiLevelType w:val="hybridMultilevel"/>
    <w:tmpl w:val="8A0A0D02"/>
    <w:lvl w:ilvl="0" w:tplc="C6BEF410">
      <w:start w:val="4"/>
      <w:numFmt w:val="bullet"/>
      <w:lvlText w:val="-"/>
      <w:lvlJc w:val="left"/>
      <w:pPr>
        <w:ind w:left="479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1" w15:restartNumberingAfterBreak="0">
    <w:nsid w:val="388F0FE8"/>
    <w:multiLevelType w:val="hybridMultilevel"/>
    <w:tmpl w:val="6996F83C"/>
    <w:lvl w:ilvl="0" w:tplc="3809000F">
      <w:start w:val="1"/>
      <w:numFmt w:val="decimal"/>
      <w:lvlText w:val="%1."/>
      <w:lvlJc w:val="left"/>
      <w:pPr>
        <w:ind w:left="4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ind w:left="1200" w:hanging="360"/>
      </w:pPr>
      <w:rPr>
        <w:rFonts w:hint="default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1920" w:hanging="180"/>
      </w:pPr>
    </w:lvl>
    <w:lvl w:ilvl="3" w:tplc="FFFFFFFF" w:tentative="1">
      <w:start w:val="1"/>
      <w:numFmt w:val="decimal"/>
      <w:lvlText w:val="%4."/>
      <w:lvlJc w:val="left"/>
      <w:pPr>
        <w:ind w:left="2640" w:hanging="360"/>
      </w:pPr>
    </w:lvl>
    <w:lvl w:ilvl="4" w:tplc="FFFFFFFF" w:tentative="1">
      <w:start w:val="1"/>
      <w:numFmt w:val="lowerLetter"/>
      <w:lvlText w:val="%5."/>
      <w:lvlJc w:val="left"/>
      <w:pPr>
        <w:ind w:left="3360" w:hanging="360"/>
      </w:pPr>
    </w:lvl>
    <w:lvl w:ilvl="5" w:tplc="FFFFFFFF" w:tentative="1">
      <w:start w:val="1"/>
      <w:numFmt w:val="lowerRoman"/>
      <w:lvlText w:val="%6."/>
      <w:lvlJc w:val="right"/>
      <w:pPr>
        <w:ind w:left="4080" w:hanging="180"/>
      </w:pPr>
    </w:lvl>
    <w:lvl w:ilvl="6" w:tplc="FFFFFFFF" w:tentative="1">
      <w:start w:val="1"/>
      <w:numFmt w:val="decimal"/>
      <w:lvlText w:val="%7."/>
      <w:lvlJc w:val="left"/>
      <w:pPr>
        <w:ind w:left="4800" w:hanging="360"/>
      </w:pPr>
    </w:lvl>
    <w:lvl w:ilvl="7" w:tplc="FFFFFFFF" w:tentative="1">
      <w:start w:val="1"/>
      <w:numFmt w:val="lowerLetter"/>
      <w:lvlText w:val="%8."/>
      <w:lvlJc w:val="left"/>
      <w:pPr>
        <w:ind w:left="5520" w:hanging="360"/>
      </w:pPr>
    </w:lvl>
    <w:lvl w:ilvl="8" w:tplc="FFFFFFFF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3A8552EF"/>
    <w:multiLevelType w:val="multilevel"/>
    <w:tmpl w:val="D5DE2DA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9ED5001"/>
    <w:multiLevelType w:val="hybridMultilevel"/>
    <w:tmpl w:val="9FB0B188"/>
    <w:lvl w:ilvl="0" w:tplc="A62A4C10">
      <w:start w:val="1"/>
      <w:numFmt w:val="upperLetter"/>
      <w:lvlText w:val="%1."/>
      <w:lvlJc w:val="left"/>
      <w:pPr>
        <w:ind w:left="480" w:hanging="360"/>
      </w:pPr>
      <w:rPr>
        <w:rFonts w:hint="default"/>
        <w:b/>
        <w:bCs/>
      </w:rPr>
    </w:lvl>
    <w:lvl w:ilvl="1" w:tplc="0A0A9176">
      <w:start w:val="1"/>
      <w:numFmt w:val="decimal"/>
      <w:lvlText w:val="%2."/>
      <w:lvlJc w:val="left"/>
      <w:pPr>
        <w:ind w:left="1200" w:hanging="360"/>
      </w:pPr>
      <w:rPr>
        <w:rFonts w:hint="default"/>
        <w:color w:val="auto"/>
      </w:rPr>
    </w:lvl>
    <w:lvl w:ilvl="2" w:tplc="3809001B" w:tentative="1">
      <w:start w:val="1"/>
      <w:numFmt w:val="lowerRoman"/>
      <w:lvlText w:val="%3."/>
      <w:lvlJc w:val="right"/>
      <w:pPr>
        <w:ind w:left="1920" w:hanging="180"/>
      </w:pPr>
    </w:lvl>
    <w:lvl w:ilvl="3" w:tplc="3809000F" w:tentative="1">
      <w:start w:val="1"/>
      <w:numFmt w:val="decimal"/>
      <w:lvlText w:val="%4."/>
      <w:lvlJc w:val="left"/>
      <w:pPr>
        <w:ind w:left="2640" w:hanging="360"/>
      </w:pPr>
    </w:lvl>
    <w:lvl w:ilvl="4" w:tplc="38090019" w:tentative="1">
      <w:start w:val="1"/>
      <w:numFmt w:val="lowerLetter"/>
      <w:lvlText w:val="%5."/>
      <w:lvlJc w:val="left"/>
      <w:pPr>
        <w:ind w:left="3360" w:hanging="360"/>
      </w:pPr>
    </w:lvl>
    <w:lvl w:ilvl="5" w:tplc="3809001B" w:tentative="1">
      <w:start w:val="1"/>
      <w:numFmt w:val="lowerRoman"/>
      <w:lvlText w:val="%6."/>
      <w:lvlJc w:val="right"/>
      <w:pPr>
        <w:ind w:left="4080" w:hanging="180"/>
      </w:pPr>
    </w:lvl>
    <w:lvl w:ilvl="6" w:tplc="3809000F" w:tentative="1">
      <w:start w:val="1"/>
      <w:numFmt w:val="decimal"/>
      <w:lvlText w:val="%7."/>
      <w:lvlJc w:val="left"/>
      <w:pPr>
        <w:ind w:left="4800" w:hanging="360"/>
      </w:pPr>
    </w:lvl>
    <w:lvl w:ilvl="7" w:tplc="38090019" w:tentative="1">
      <w:start w:val="1"/>
      <w:numFmt w:val="lowerLetter"/>
      <w:lvlText w:val="%8."/>
      <w:lvlJc w:val="left"/>
      <w:pPr>
        <w:ind w:left="5520" w:hanging="360"/>
      </w:pPr>
    </w:lvl>
    <w:lvl w:ilvl="8" w:tplc="38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704209838">
    <w:abstractNumId w:val="2"/>
  </w:num>
  <w:num w:numId="2" w16cid:durableId="1854609565">
    <w:abstractNumId w:val="0"/>
  </w:num>
  <w:num w:numId="3" w16cid:durableId="767047921">
    <w:abstractNumId w:val="3"/>
  </w:num>
  <w:num w:numId="4" w16cid:durableId="1979071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104"/>
    <w:rsid w:val="00001142"/>
    <w:rsid w:val="00013DB7"/>
    <w:rsid w:val="00036DD4"/>
    <w:rsid w:val="00052FE5"/>
    <w:rsid w:val="00087357"/>
    <w:rsid w:val="000C0B69"/>
    <w:rsid w:val="000E227D"/>
    <w:rsid w:val="0016625B"/>
    <w:rsid w:val="00170BB5"/>
    <w:rsid w:val="001A04DA"/>
    <w:rsid w:val="001B38EB"/>
    <w:rsid w:val="001E46E9"/>
    <w:rsid w:val="001F69F4"/>
    <w:rsid w:val="002536B0"/>
    <w:rsid w:val="002552A6"/>
    <w:rsid w:val="00274C75"/>
    <w:rsid w:val="002A69AE"/>
    <w:rsid w:val="002F73B6"/>
    <w:rsid w:val="003214C1"/>
    <w:rsid w:val="003F565D"/>
    <w:rsid w:val="00412276"/>
    <w:rsid w:val="004A3F1C"/>
    <w:rsid w:val="004D236C"/>
    <w:rsid w:val="004D4632"/>
    <w:rsid w:val="005035ED"/>
    <w:rsid w:val="00515104"/>
    <w:rsid w:val="00533964"/>
    <w:rsid w:val="00597981"/>
    <w:rsid w:val="005E33B9"/>
    <w:rsid w:val="005F39C5"/>
    <w:rsid w:val="00610AAB"/>
    <w:rsid w:val="006D331A"/>
    <w:rsid w:val="006D48B5"/>
    <w:rsid w:val="006E168D"/>
    <w:rsid w:val="00700360"/>
    <w:rsid w:val="00730971"/>
    <w:rsid w:val="007430B9"/>
    <w:rsid w:val="007813FF"/>
    <w:rsid w:val="00781B91"/>
    <w:rsid w:val="007A3684"/>
    <w:rsid w:val="007C1EE8"/>
    <w:rsid w:val="007D491D"/>
    <w:rsid w:val="00821C9F"/>
    <w:rsid w:val="00831630"/>
    <w:rsid w:val="00941FE3"/>
    <w:rsid w:val="00955CF6"/>
    <w:rsid w:val="00971440"/>
    <w:rsid w:val="0097602D"/>
    <w:rsid w:val="00990FD5"/>
    <w:rsid w:val="009920B7"/>
    <w:rsid w:val="009D3FEE"/>
    <w:rsid w:val="009D68EB"/>
    <w:rsid w:val="009E6EF6"/>
    <w:rsid w:val="00A2672F"/>
    <w:rsid w:val="00A45C12"/>
    <w:rsid w:val="00A97F0B"/>
    <w:rsid w:val="00AC69A1"/>
    <w:rsid w:val="00B31F05"/>
    <w:rsid w:val="00B3521F"/>
    <w:rsid w:val="00B90722"/>
    <w:rsid w:val="00C75FBE"/>
    <w:rsid w:val="00C87F61"/>
    <w:rsid w:val="00CE6CBB"/>
    <w:rsid w:val="00D154BF"/>
    <w:rsid w:val="00D802B9"/>
    <w:rsid w:val="00D95559"/>
    <w:rsid w:val="00DF36C3"/>
    <w:rsid w:val="00E3549E"/>
    <w:rsid w:val="00E811C5"/>
    <w:rsid w:val="00EB025E"/>
    <w:rsid w:val="00EB0E82"/>
    <w:rsid w:val="00EC4D9E"/>
    <w:rsid w:val="00EE6878"/>
    <w:rsid w:val="00EF44B1"/>
    <w:rsid w:val="00F14892"/>
    <w:rsid w:val="00F8203D"/>
    <w:rsid w:val="00FC5696"/>
    <w:rsid w:val="00FD60F9"/>
    <w:rsid w:val="00FE3F0E"/>
    <w:rsid w:val="00FF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1E342"/>
  <w15:docId w15:val="{6691C327-CA6A-4BAF-9E10-14F08E4DC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6D48B5"/>
    <w:pPr>
      <w:ind w:left="720"/>
      <w:contextualSpacing/>
    </w:pPr>
  </w:style>
  <w:style w:type="character" w:customStyle="1" w:styleId="text-right">
    <w:name w:val="text-right"/>
    <w:basedOn w:val="DefaultParagraphFont"/>
    <w:rsid w:val="00412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Irham  Yusnadi</dc:creator>
  <cp:lastModifiedBy>Muhammad  Habibullah</cp:lastModifiedBy>
  <cp:revision>65</cp:revision>
  <cp:lastPrinted>2023-08-31T03:21:00Z</cp:lastPrinted>
  <dcterms:created xsi:type="dcterms:W3CDTF">2024-02-21T12:33:00Z</dcterms:created>
  <dcterms:modified xsi:type="dcterms:W3CDTF">2025-01-02T07:01:00Z</dcterms:modified>
</cp:coreProperties>
</file>